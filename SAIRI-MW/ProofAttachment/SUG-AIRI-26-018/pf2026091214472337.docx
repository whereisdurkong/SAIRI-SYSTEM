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9E96" w14:textId="63121669" w:rsidR="00F501E8" w:rsidRPr="00A51C1F" w:rsidRDefault="00F501E8">
      <w:pPr>
        <w:spacing w:before="100"/>
        <w:ind w:left="4176"/>
        <w:rPr>
          <w:rFonts w:ascii="Arial" w:hAnsi="Arial" w:cs="Arial"/>
          <w:sz w:val="22"/>
          <w:szCs w:val="22"/>
        </w:rPr>
      </w:pPr>
    </w:p>
    <w:p w14:paraId="1F299611" w14:textId="47F2A8AA" w:rsidR="00F501E8" w:rsidRPr="00A51C1F" w:rsidRDefault="00CD185F">
      <w:pPr>
        <w:spacing w:before="5" w:line="120" w:lineRule="exact"/>
        <w:rPr>
          <w:rFonts w:ascii="Arial" w:hAnsi="Arial" w:cs="Arial"/>
          <w:sz w:val="22"/>
          <w:szCs w:val="22"/>
        </w:rPr>
      </w:pPr>
      <w:r w:rsidRPr="00A51C1F">
        <w:rPr>
          <w:rFonts w:ascii="Arial" w:hAnsi="Arial" w:cs="Arial"/>
          <w:noProof/>
          <w:sz w:val="22"/>
          <w:szCs w:val="22"/>
          <w:lang w:val="en-PH" w:eastAsia="en-PH"/>
        </w:rPr>
        <w:drawing>
          <wp:anchor distT="0" distB="0" distL="114300" distR="114300" simplePos="0" relativeHeight="251660288" behindDoc="0" locked="0" layoutInCell="1" allowOverlap="1" wp14:anchorId="59AA7DC7" wp14:editId="7A6CF9DC">
            <wp:simplePos x="0" y="0"/>
            <wp:positionH relativeFrom="column">
              <wp:posOffset>2635250</wp:posOffset>
            </wp:positionH>
            <wp:positionV relativeFrom="paragraph">
              <wp:posOffset>7620</wp:posOffset>
            </wp:positionV>
            <wp:extent cx="561975" cy="6762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EDF26" w14:textId="68F44039" w:rsidR="00F501E8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5D0832A9" w14:textId="187FC88B" w:rsidR="00CD185F" w:rsidRDefault="00CD185F">
      <w:pPr>
        <w:spacing w:line="200" w:lineRule="exact"/>
        <w:rPr>
          <w:rFonts w:ascii="Arial" w:hAnsi="Arial" w:cs="Arial"/>
          <w:sz w:val="22"/>
          <w:szCs w:val="22"/>
        </w:rPr>
      </w:pPr>
    </w:p>
    <w:p w14:paraId="0DC6D340" w14:textId="77777777" w:rsidR="00CD185F" w:rsidRDefault="00CD185F">
      <w:pPr>
        <w:spacing w:line="200" w:lineRule="exact"/>
        <w:rPr>
          <w:rFonts w:ascii="Arial" w:hAnsi="Arial" w:cs="Arial"/>
          <w:sz w:val="22"/>
          <w:szCs w:val="22"/>
        </w:rPr>
      </w:pPr>
    </w:p>
    <w:p w14:paraId="49CF965A" w14:textId="77777777" w:rsidR="00CD185F" w:rsidRDefault="00CD185F">
      <w:pPr>
        <w:spacing w:line="200" w:lineRule="exact"/>
        <w:rPr>
          <w:rFonts w:ascii="Arial" w:hAnsi="Arial" w:cs="Arial"/>
          <w:sz w:val="22"/>
          <w:szCs w:val="22"/>
        </w:rPr>
      </w:pPr>
    </w:p>
    <w:p w14:paraId="7EB26099" w14:textId="77777777" w:rsidR="00CD185F" w:rsidRPr="00A51C1F" w:rsidRDefault="00CD185F">
      <w:pPr>
        <w:spacing w:line="200" w:lineRule="exact"/>
        <w:rPr>
          <w:rFonts w:ascii="Arial" w:hAnsi="Arial" w:cs="Arial"/>
          <w:sz w:val="22"/>
          <w:szCs w:val="22"/>
        </w:rPr>
      </w:pPr>
    </w:p>
    <w:p w14:paraId="4D736788" w14:textId="77777777" w:rsidR="00F501E8" w:rsidRPr="00A51C1F" w:rsidRDefault="009A5F23">
      <w:pPr>
        <w:spacing w:before="32" w:line="240" w:lineRule="exact"/>
        <w:ind w:left="3099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1F5F"/>
        </w:rPr>
        <w:t>C</w:t>
      </w:r>
      <w:r w:rsidRPr="00A51C1F"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1F5F"/>
        </w:rPr>
        <w:t>OM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1F5F"/>
        </w:rPr>
        <w:t>PU</w:t>
      </w:r>
      <w:r w:rsidRPr="00A51C1F"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1F5F"/>
        </w:rPr>
        <w:t>T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1F5F"/>
        </w:rPr>
        <w:t>E</w:t>
      </w:r>
      <w:r w:rsidRPr="00A51C1F">
        <w:rPr>
          <w:rFonts w:ascii="Arial" w:eastAsia="Arial" w:hAnsi="Arial" w:cs="Arial"/>
          <w:b/>
          <w:position w:val="-1"/>
          <w:sz w:val="22"/>
          <w:szCs w:val="22"/>
          <w:u w:val="thick" w:color="001F5F"/>
        </w:rPr>
        <w:t>R</w:t>
      </w:r>
      <w:r w:rsidRPr="00A51C1F">
        <w:rPr>
          <w:rFonts w:ascii="Arial" w:eastAsia="Arial" w:hAnsi="Arial" w:cs="Arial"/>
          <w:b/>
          <w:spacing w:val="-9"/>
          <w:position w:val="-1"/>
          <w:sz w:val="22"/>
          <w:szCs w:val="22"/>
          <w:u w:val="thick" w:color="001F5F"/>
        </w:rPr>
        <w:t xml:space="preserve"> 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1F5F"/>
        </w:rPr>
        <w:t xml:space="preserve">USER </w:t>
      </w:r>
      <w:r w:rsidRPr="00A51C1F">
        <w:rPr>
          <w:rFonts w:ascii="Arial" w:eastAsia="Arial" w:hAnsi="Arial" w:cs="Arial"/>
          <w:b/>
          <w:spacing w:val="-11"/>
          <w:position w:val="-1"/>
          <w:sz w:val="22"/>
          <w:szCs w:val="22"/>
          <w:u w:val="thick" w:color="001F5F"/>
        </w:rPr>
        <w:t>A</w:t>
      </w:r>
      <w:r w:rsidRPr="00A51C1F"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1F5F"/>
        </w:rPr>
        <w:t>G</w:t>
      </w:r>
      <w:r w:rsidRPr="00A51C1F"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1F5F"/>
        </w:rPr>
        <w:t>REE</w:t>
      </w:r>
      <w:r w:rsidRPr="00A51C1F">
        <w:rPr>
          <w:rFonts w:ascii="Arial" w:eastAsia="Arial" w:hAnsi="Arial" w:cs="Arial"/>
          <w:b/>
          <w:spacing w:val="-2"/>
          <w:position w:val="-1"/>
          <w:sz w:val="22"/>
          <w:szCs w:val="22"/>
          <w:u w:val="thick" w:color="001F5F"/>
        </w:rPr>
        <w:t>M</w:t>
      </w:r>
      <w:r w:rsidRPr="00A51C1F"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1F5F"/>
        </w:rPr>
        <w:t>E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1F5F"/>
        </w:rPr>
        <w:t>N</w:t>
      </w:r>
      <w:r w:rsidRPr="00A51C1F">
        <w:rPr>
          <w:rFonts w:ascii="Arial" w:eastAsia="Arial" w:hAnsi="Arial" w:cs="Arial"/>
          <w:b/>
          <w:position w:val="-1"/>
          <w:sz w:val="22"/>
          <w:szCs w:val="22"/>
          <w:u w:val="thick" w:color="001F5F"/>
        </w:rPr>
        <w:t>T</w:t>
      </w:r>
    </w:p>
    <w:p w14:paraId="5F57A51F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40667280" w14:textId="77777777" w:rsidR="00F501E8" w:rsidRPr="00A51C1F" w:rsidRDefault="00F501E8">
      <w:pPr>
        <w:spacing w:line="280" w:lineRule="exact"/>
        <w:rPr>
          <w:rFonts w:ascii="Arial" w:hAnsi="Arial" w:cs="Arial"/>
          <w:sz w:val="22"/>
          <w:szCs w:val="22"/>
        </w:rPr>
      </w:pPr>
    </w:p>
    <w:p w14:paraId="354362FB" w14:textId="5CBE0CD7" w:rsidR="00F501E8" w:rsidRPr="00A51C1F" w:rsidRDefault="009A5F23">
      <w:pPr>
        <w:spacing w:before="32"/>
        <w:ind w:left="100" w:right="78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 xml:space="preserve">nto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so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li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ed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ng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sz w:val="22"/>
          <w:szCs w:val="22"/>
        </w:rPr>
        <w:t>ompan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y</w:t>
      </w:r>
      <w:r w:rsidRPr="00A51C1F">
        <w:rPr>
          <w:rFonts w:ascii="Arial" w:eastAsia="Arial" w:hAnsi="Arial" w:cs="Arial"/>
          <w:sz w:val="22"/>
          <w:szCs w:val="22"/>
        </w:rPr>
        <w:t>, h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4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 xml:space="preserve">r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rr</w:t>
      </w:r>
      <w:r w:rsidRPr="00A51C1F">
        <w:rPr>
          <w:rFonts w:ascii="Arial" w:eastAsia="Arial" w:hAnsi="Arial" w:cs="Arial"/>
          <w:sz w:val="22"/>
          <w:szCs w:val="22"/>
        </w:rPr>
        <w:t xml:space="preserve">ed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o as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“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PANY</w:t>
      </w:r>
      <w:r w:rsidRPr="00A51C1F">
        <w:rPr>
          <w:rFonts w:ascii="Arial" w:eastAsia="Arial" w:hAnsi="Arial" w:cs="Arial"/>
          <w:spacing w:val="1"/>
          <w:sz w:val="22"/>
          <w:szCs w:val="22"/>
        </w:rPr>
        <w:t>”</w:t>
      </w:r>
      <w:r w:rsidRPr="00A51C1F">
        <w:rPr>
          <w:rFonts w:ascii="Arial" w:eastAsia="Arial" w:hAnsi="Arial" w:cs="Arial"/>
          <w:sz w:val="22"/>
          <w:szCs w:val="22"/>
        </w:rPr>
        <w:t>, 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 xml:space="preserve">d </w:t>
      </w:r>
      <w:r w:rsidR="00DA6EA3">
        <w:rPr>
          <w:rFonts w:ascii="Arial" w:eastAsia="Arial" w:hAnsi="Arial" w:cs="Arial"/>
          <w:b/>
          <w:spacing w:val="-1"/>
          <w:sz w:val="22"/>
          <w:szCs w:val="22"/>
          <w:u w:val="single"/>
        </w:rPr>
        <w:t>SHALOM MENDOZA</w:t>
      </w:r>
      <w:r w:rsidR="000C0D3F">
        <w:rPr>
          <w:rFonts w:ascii="Arial" w:eastAsia="Arial" w:hAnsi="Arial" w:cs="Arial"/>
          <w:b/>
          <w:spacing w:val="-1"/>
          <w:sz w:val="22"/>
          <w:szCs w:val="22"/>
          <w:u w:val="single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na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ed</w:t>
      </w:r>
      <w:r w:rsidRPr="00A51C1F"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as</w:t>
      </w:r>
      <w:r w:rsidRPr="00A51C1F"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“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USER</w:t>
      </w:r>
      <w:r w:rsidRPr="00A51C1F">
        <w:rPr>
          <w:rFonts w:ascii="Arial" w:eastAsia="Arial" w:hAnsi="Arial" w:cs="Arial"/>
          <w:spacing w:val="1"/>
          <w:sz w:val="22"/>
          <w:szCs w:val="22"/>
        </w:rPr>
        <w:t>”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g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d</w:t>
      </w:r>
      <w:r w:rsidRPr="00A51C1F">
        <w:rPr>
          <w:rFonts w:ascii="Arial" w:eastAsia="Arial" w:hAnsi="Arial" w:cs="Arial"/>
          <w:sz w:val="22"/>
          <w:szCs w:val="22"/>
        </w:rPr>
        <w:t>era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do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b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nto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ll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w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ng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 use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1"/>
          <w:sz w:val="22"/>
          <w:szCs w:val="22"/>
        </w:rPr>
        <w:t>/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s</w:t>
      </w:r>
      <w:r w:rsidRPr="00A51C1F">
        <w:rPr>
          <w:rFonts w:ascii="Arial" w:eastAsia="Arial" w:hAnsi="Arial" w:cs="Arial"/>
          <w:sz w:val="22"/>
          <w:szCs w:val="22"/>
        </w:rPr>
        <w:t>k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op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2"/>
          <w:sz w:val="22"/>
          <w:szCs w:val="22"/>
        </w:rPr>
        <w:t>q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pme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h</w:t>
      </w:r>
      <w:r w:rsidRPr="00A51C1F">
        <w:rPr>
          <w:rFonts w:ascii="Arial" w:eastAsia="Arial" w:hAnsi="Arial" w:cs="Arial"/>
          <w:sz w:val="22"/>
          <w:szCs w:val="22"/>
        </w:rPr>
        <w:t>era</w:t>
      </w:r>
      <w:r w:rsidRPr="00A51C1F">
        <w:rPr>
          <w:rFonts w:ascii="Arial" w:eastAsia="Arial" w:hAnsi="Arial" w:cs="Arial"/>
          <w:spacing w:val="-3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 xml:space="preserve">d 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f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er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rr</w:t>
      </w:r>
      <w:r w:rsidRPr="00A51C1F">
        <w:rPr>
          <w:rFonts w:ascii="Arial" w:eastAsia="Arial" w:hAnsi="Arial" w:cs="Arial"/>
          <w:sz w:val="22"/>
          <w:szCs w:val="22"/>
        </w:rPr>
        <w:t xml:space="preserve">ed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o as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“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-2"/>
          <w:sz w:val="22"/>
          <w:szCs w:val="22"/>
        </w:rPr>
        <w:t>”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7538FFC9" w14:textId="77777777" w:rsidR="00F501E8" w:rsidRPr="00A51C1F" w:rsidRDefault="00F501E8">
      <w:pPr>
        <w:spacing w:before="3" w:line="100" w:lineRule="exact"/>
        <w:rPr>
          <w:rFonts w:ascii="Arial" w:hAnsi="Arial" w:cs="Arial"/>
          <w:sz w:val="22"/>
          <w:szCs w:val="22"/>
        </w:rPr>
      </w:pPr>
    </w:p>
    <w:p w14:paraId="26B9C299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3F6B35BC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30851A6B" w14:textId="77777777" w:rsidR="00E33E40" w:rsidRDefault="009A5F23" w:rsidP="00E33E40">
      <w:pPr>
        <w:ind w:right="5320"/>
        <w:jc w:val="both"/>
        <w:rPr>
          <w:rFonts w:ascii="Arial" w:eastAsia="Arial" w:hAnsi="Arial" w:cs="Arial"/>
          <w:b/>
          <w:sz w:val="22"/>
          <w:szCs w:val="22"/>
        </w:rPr>
      </w:pPr>
      <w:r w:rsidRPr="00A51C1F"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Pr="00A51C1F">
        <w:rPr>
          <w:rFonts w:ascii="Arial" w:eastAsia="Arial" w:hAnsi="Arial" w:cs="Arial"/>
          <w:b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sz w:val="22"/>
          <w:szCs w:val="22"/>
        </w:rPr>
        <w:t>cr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p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on</w:t>
      </w:r>
      <w:r w:rsidR="00E33E40">
        <w:rPr>
          <w:rFonts w:ascii="Arial" w:eastAsia="Arial" w:hAnsi="Arial" w:cs="Arial"/>
          <w:b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sz w:val="22"/>
          <w:szCs w:val="22"/>
        </w:rPr>
        <w:t>f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z w:val="22"/>
          <w:szCs w:val="22"/>
        </w:rPr>
        <w:t>q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p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b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E33E40" w:rsidRPr="00A51C1F">
        <w:rPr>
          <w:rFonts w:ascii="Arial" w:eastAsia="Arial" w:hAnsi="Arial" w:cs="Arial"/>
          <w:b/>
          <w:sz w:val="22"/>
          <w:szCs w:val="22"/>
        </w:rPr>
        <w:t>&amp;</w:t>
      </w:r>
      <w:r w:rsidR="00E33E40" w:rsidRPr="00A51C1F">
        <w:rPr>
          <w:rFonts w:ascii="Arial" w:eastAsia="Arial" w:hAnsi="Arial" w:cs="Arial"/>
          <w:b/>
          <w:spacing w:val="-3"/>
          <w:sz w:val="22"/>
          <w:szCs w:val="22"/>
        </w:rPr>
        <w:t>Pe</w:t>
      </w:r>
      <w:r w:rsidR="00E33E40" w:rsidRPr="00A51C1F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="00E33E40" w:rsidRPr="00A51C1F">
        <w:rPr>
          <w:rFonts w:ascii="Arial" w:eastAsia="Arial" w:hAnsi="Arial" w:cs="Arial"/>
          <w:b/>
          <w:spacing w:val="-1"/>
          <w:sz w:val="22"/>
          <w:szCs w:val="22"/>
        </w:rPr>
        <w:t>i</w:t>
      </w:r>
      <w:r w:rsidR="00E33E40" w:rsidRPr="00A51C1F">
        <w:rPr>
          <w:rFonts w:ascii="Arial" w:eastAsia="Arial" w:hAnsi="Arial" w:cs="Arial"/>
          <w:b/>
          <w:spacing w:val="-3"/>
          <w:sz w:val="22"/>
          <w:szCs w:val="22"/>
        </w:rPr>
        <w:t>phe</w:t>
      </w:r>
      <w:r w:rsidR="00E33E40" w:rsidRPr="00A51C1F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="00E33E40" w:rsidRPr="00A51C1F">
        <w:rPr>
          <w:rFonts w:ascii="Arial" w:eastAsia="Arial" w:hAnsi="Arial" w:cs="Arial"/>
          <w:b/>
          <w:spacing w:val="-3"/>
          <w:sz w:val="22"/>
          <w:szCs w:val="22"/>
        </w:rPr>
        <w:t>a</w:t>
      </w:r>
      <w:r w:rsidR="00E33E40" w:rsidRPr="00A51C1F">
        <w:rPr>
          <w:rFonts w:ascii="Arial" w:eastAsia="Arial" w:hAnsi="Arial" w:cs="Arial"/>
          <w:b/>
          <w:spacing w:val="-1"/>
          <w:sz w:val="22"/>
          <w:szCs w:val="22"/>
        </w:rPr>
        <w:t>l</w:t>
      </w:r>
      <w:r w:rsidR="00E33E40" w:rsidRPr="00A51C1F">
        <w:rPr>
          <w:rFonts w:ascii="Arial" w:eastAsia="Arial" w:hAnsi="Arial" w:cs="Arial"/>
          <w:b/>
          <w:sz w:val="22"/>
          <w:szCs w:val="22"/>
        </w:rPr>
        <w:t>s</w:t>
      </w:r>
    </w:p>
    <w:p w14:paraId="5745CCED" w14:textId="77777777" w:rsidR="00E33E40" w:rsidRPr="00A51C1F" w:rsidRDefault="00E33E40" w:rsidP="00E33E40">
      <w:pPr>
        <w:ind w:left="100" w:right="5320"/>
        <w:jc w:val="both"/>
        <w:rPr>
          <w:rFonts w:ascii="Arial" w:hAnsi="Arial" w:cs="Arial"/>
          <w:sz w:val="22"/>
          <w:szCs w:val="22"/>
        </w:rPr>
      </w:pPr>
    </w:p>
    <w:p w14:paraId="07B3EE4F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1CCA1096" w14:textId="0642DB9A" w:rsidR="00F501E8" w:rsidRPr="00A51C1F" w:rsidRDefault="009A5F23">
      <w:pPr>
        <w:spacing w:line="240" w:lineRule="exact"/>
        <w:ind w:left="100" w:right="4283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position w:val="-1"/>
          <w:sz w:val="22"/>
          <w:szCs w:val="22"/>
        </w:rPr>
        <w:t>.</w:t>
      </w:r>
      <w:r w:rsidRPr="00A51C1F">
        <w:rPr>
          <w:rFonts w:ascii="Arial" w:eastAsia="Arial" w:hAnsi="Arial" w:cs="Arial"/>
          <w:b/>
          <w:spacing w:val="60"/>
          <w:position w:val="-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 w:rsidRPr="00A51C1F">
        <w:rPr>
          <w:rFonts w:ascii="Arial" w:eastAsia="Arial" w:hAnsi="Arial" w:cs="Arial"/>
          <w:b/>
          <w:position w:val="-1"/>
          <w:sz w:val="22"/>
          <w:szCs w:val="22"/>
        </w:rPr>
        <w:t>omp</w:t>
      </w:r>
      <w:r w:rsidRPr="00A51C1F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u</w:t>
      </w:r>
      <w:r w:rsidRPr="00A51C1F"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position w:val="-1"/>
          <w:sz w:val="22"/>
          <w:szCs w:val="22"/>
        </w:rPr>
        <w:t xml:space="preserve">er </w:t>
      </w:r>
      <w:r w:rsidR="00CF5ECF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SPECS</w:t>
      </w:r>
      <w:r w:rsidRPr="00A51C1F">
        <w:rPr>
          <w:rFonts w:ascii="Arial" w:eastAsia="Arial" w:hAnsi="Arial" w:cs="Arial"/>
          <w:b/>
          <w:position w:val="-1"/>
          <w:sz w:val="22"/>
          <w:szCs w:val="22"/>
        </w:rPr>
        <w:t xml:space="preserve">: </w:t>
      </w:r>
      <w:r w:rsidRPr="00A51C1F">
        <w:rPr>
          <w:rFonts w:ascii="Arial" w:eastAsia="Arial" w:hAnsi="Arial" w:cs="Arial"/>
          <w:b/>
          <w:spacing w:val="52"/>
          <w:position w:val="-1"/>
          <w:sz w:val="22"/>
          <w:szCs w:val="22"/>
        </w:rPr>
        <w:t xml:space="preserve"> </w:t>
      </w:r>
    </w:p>
    <w:p w14:paraId="0EEB13B3" w14:textId="77777777" w:rsidR="00F501E8" w:rsidRDefault="00F501E8">
      <w:pPr>
        <w:spacing w:before="18" w:line="220" w:lineRule="exac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7327"/>
      </w:tblGrid>
      <w:tr w:rsidR="0057652B" w14:paraId="72287FE2" w14:textId="77777777" w:rsidTr="007563DB">
        <w:tc>
          <w:tcPr>
            <w:tcW w:w="2096" w:type="dxa"/>
          </w:tcPr>
          <w:p w14:paraId="718327F7" w14:textId="07B51A67" w:rsidR="0057652B" w:rsidRDefault="0057652B">
            <w:pPr>
              <w:spacing w:before="18" w:line="220" w:lineRule="exact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TAG ID</w:t>
            </w:r>
          </w:p>
        </w:tc>
        <w:tc>
          <w:tcPr>
            <w:tcW w:w="7327" w:type="dxa"/>
          </w:tcPr>
          <w:p w14:paraId="4FA11827" w14:textId="6F25B42A" w:rsidR="0057652B" w:rsidRPr="007C69FE" w:rsidRDefault="00CF5ECF">
            <w:pPr>
              <w:spacing w:before="18" w:line="220" w:lineRule="exact"/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LMD.</w:t>
            </w:r>
            <w:r w:rsidR="00857074"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LCOM1</w:t>
            </w:r>
            <w:r w:rsidR="00DA6EA3"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05</w:t>
            </w:r>
          </w:p>
        </w:tc>
      </w:tr>
      <w:tr w:rsidR="0057652B" w14:paraId="0EAD3296" w14:textId="77777777" w:rsidTr="007563DB">
        <w:tc>
          <w:tcPr>
            <w:tcW w:w="2096" w:type="dxa"/>
          </w:tcPr>
          <w:p w14:paraId="0DB54E13" w14:textId="240B7920" w:rsidR="0057652B" w:rsidRPr="00A51C1F" w:rsidRDefault="0057652B">
            <w:pPr>
              <w:spacing w:before="18" w:line="220" w:lineRule="exact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Date</w:t>
            </w:r>
          </w:p>
        </w:tc>
        <w:tc>
          <w:tcPr>
            <w:tcW w:w="7327" w:type="dxa"/>
          </w:tcPr>
          <w:p w14:paraId="7F80E3B9" w14:textId="27C245AD" w:rsidR="0057652B" w:rsidRPr="007C69FE" w:rsidRDefault="00DA6EA3">
            <w:pPr>
              <w:spacing w:before="18" w:line="220" w:lineRule="exact"/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September 8,2026</w:t>
            </w:r>
          </w:p>
        </w:tc>
      </w:tr>
      <w:tr w:rsidR="00A51C1F" w14:paraId="6708CC52" w14:textId="77777777" w:rsidTr="007563DB">
        <w:tc>
          <w:tcPr>
            <w:tcW w:w="2096" w:type="dxa"/>
          </w:tcPr>
          <w:p w14:paraId="6B5F7F42" w14:textId="77777777" w:rsidR="00A51C1F" w:rsidRDefault="00A51C1F">
            <w:pPr>
              <w:spacing w:before="18" w:line="220" w:lineRule="exact"/>
              <w:rPr>
                <w:rFonts w:ascii="Arial" w:hAnsi="Arial" w:cs="Arial"/>
                <w:sz w:val="22"/>
                <w:szCs w:val="22"/>
              </w:rPr>
            </w:pPr>
            <w:r w:rsidRPr="00A51C1F"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>ompu</w:t>
            </w:r>
            <w:r w:rsidRPr="00A51C1F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>er</w:t>
            </w:r>
            <w:r w:rsidRPr="00A51C1F"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Pr="00A51C1F"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pe</w:t>
            </w:r>
          </w:p>
        </w:tc>
        <w:tc>
          <w:tcPr>
            <w:tcW w:w="7327" w:type="dxa"/>
          </w:tcPr>
          <w:p w14:paraId="49A200E2" w14:textId="24086470" w:rsidR="00A51C1F" w:rsidRPr="007C69FE" w:rsidRDefault="00857074">
            <w:pPr>
              <w:spacing w:before="18" w:line="220" w:lineRule="exac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LAPTOP</w:t>
            </w:r>
          </w:p>
        </w:tc>
      </w:tr>
      <w:tr w:rsidR="00A51C1F" w14:paraId="11C55276" w14:textId="77777777" w:rsidTr="007563DB">
        <w:tc>
          <w:tcPr>
            <w:tcW w:w="2096" w:type="dxa"/>
          </w:tcPr>
          <w:p w14:paraId="5793470B" w14:textId="77777777" w:rsidR="00A51C1F" w:rsidRPr="00A51C1F" w:rsidRDefault="00A51C1F">
            <w:pPr>
              <w:spacing w:before="18" w:line="220" w:lineRule="exact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 w:rsidRPr="00A51C1F"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>eri</w:t>
            </w:r>
            <w:r w:rsidRPr="00A51C1F"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>l</w:t>
            </w:r>
            <w:r w:rsidRPr="00A51C1F"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Nu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be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</w:p>
        </w:tc>
        <w:tc>
          <w:tcPr>
            <w:tcW w:w="7327" w:type="dxa"/>
          </w:tcPr>
          <w:p w14:paraId="4819685B" w14:textId="53F32287" w:rsidR="00A51C1F" w:rsidRPr="007C69FE" w:rsidRDefault="00DA6EA3">
            <w:pPr>
              <w:spacing w:before="18" w:line="220" w:lineRule="exact"/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FP57FH0E</w:t>
            </w:r>
          </w:p>
        </w:tc>
      </w:tr>
      <w:tr w:rsidR="00A51C1F" w14:paraId="493B7EAA" w14:textId="77777777" w:rsidTr="007563DB">
        <w:tc>
          <w:tcPr>
            <w:tcW w:w="2096" w:type="dxa"/>
          </w:tcPr>
          <w:p w14:paraId="50925E42" w14:textId="42031771" w:rsidR="00A51C1F" w:rsidRPr="00A51C1F" w:rsidRDefault="007563DB">
            <w:pPr>
              <w:spacing w:before="18" w:line="220" w:lineRule="exact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Brand Name</w:t>
            </w:r>
            <w:r w:rsidR="00A51C1F" w:rsidRPr="00A51C1F">
              <w:rPr>
                <w:rFonts w:ascii="Arial" w:eastAsia="Arial" w:hAnsi="Arial" w:cs="Arial"/>
                <w:sz w:val="22"/>
                <w:szCs w:val="22"/>
              </w:rPr>
              <w:t xml:space="preserve">       </w:t>
            </w:r>
          </w:p>
        </w:tc>
        <w:tc>
          <w:tcPr>
            <w:tcW w:w="7327" w:type="dxa"/>
          </w:tcPr>
          <w:p w14:paraId="1A36F401" w14:textId="0DCB9FA4" w:rsidR="00A51C1F" w:rsidRPr="007C69FE" w:rsidRDefault="007563DB" w:rsidP="00A51C1F">
            <w:pPr>
              <w:spacing w:before="6" w:line="240" w:lineRule="exact"/>
              <w:ind w:right="235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7C69FE"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r w:rsidRPr="007C69FE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EN</w:t>
            </w:r>
            <w:r w:rsidRPr="007C69FE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 w:rsidRPr="007C69FE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V</w:t>
            </w:r>
            <w:r w:rsidRPr="007C69FE"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</w:p>
        </w:tc>
      </w:tr>
      <w:tr w:rsidR="007563DB" w14:paraId="6DE72E09" w14:textId="77777777" w:rsidTr="007563DB">
        <w:tc>
          <w:tcPr>
            <w:tcW w:w="2096" w:type="dxa"/>
          </w:tcPr>
          <w:p w14:paraId="2B081282" w14:textId="532D615A" w:rsidR="007563DB" w:rsidRPr="00A51C1F" w:rsidRDefault="007563DB">
            <w:pPr>
              <w:spacing w:before="18" w:line="220" w:lineRule="exact"/>
              <w:rPr>
                <w:rFonts w:ascii="Arial" w:eastAsia="Arial" w:hAnsi="Arial" w:cs="Arial"/>
                <w:spacing w:val="-3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Model</w:t>
            </w:r>
          </w:p>
        </w:tc>
        <w:tc>
          <w:tcPr>
            <w:tcW w:w="7327" w:type="dxa"/>
          </w:tcPr>
          <w:p w14:paraId="6FBAD76C" w14:textId="7E9A3A73" w:rsidR="007563DB" w:rsidRPr="00C97A1B" w:rsidRDefault="00DA6EA3" w:rsidP="00A51C1F">
            <w:pPr>
              <w:spacing w:before="6" w:line="240" w:lineRule="exact"/>
              <w:ind w:right="2350"/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ThinkPad E16 GEN2</w:t>
            </w:r>
          </w:p>
        </w:tc>
      </w:tr>
      <w:tr w:rsidR="00A51C1F" w14:paraId="2F231B08" w14:textId="77777777" w:rsidTr="007563DB">
        <w:tc>
          <w:tcPr>
            <w:tcW w:w="2096" w:type="dxa"/>
          </w:tcPr>
          <w:p w14:paraId="0A77115C" w14:textId="77777777" w:rsidR="00A51C1F" w:rsidRPr="00A51C1F" w:rsidRDefault="00A51C1F">
            <w:pPr>
              <w:spacing w:before="18" w:line="220" w:lineRule="exact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ss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</w:p>
        </w:tc>
        <w:tc>
          <w:tcPr>
            <w:tcW w:w="7327" w:type="dxa"/>
          </w:tcPr>
          <w:p w14:paraId="14E1A27C" w14:textId="375DF271" w:rsidR="00A51C1F" w:rsidRPr="007C69FE" w:rsidRDefault="00DA6EA3" w:rsidP="00A51C1F">
            <w:pPr>
              <w:spacing w:before="6" w:line="240" w:lineRule="exact"/>
              <w:ind w:right="2350"/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Intel Core Ultra 5</w:t>
            </w:r>
          </w:p>
        </w:tc>
      </w:tr>
      <w:tr w:rsidR="00A51C1F" w14:paraId="27784404" w14:textId="77777777" w:rsidTr="007563DB">
        <w:tc>
          <w:tcPr>
            <w:tcW w:w="2096" w:type="dxa"/>
          </w:tcPr>
          <w:p w14:paraId="70D0CD48" w14:textId="77777777" w:rsidR="00A51C1F" w:rsidRPr="00A51C1F" w:rsidRDefault="00A51C1F">
            <w:pPr>
              <w:spacing w:before="18" w:line="220" w:lineRule="exact"/>
              <w:rPr>
                <w:rFonts w:ascii="Arial" w:eastAsia="Arial" w:hAnsi="Arial" w:cs="Arial"/>
                <w:spacing w:val="-3"/>
                <w:sz w:val="22"/>
                <w:szCs w:val="22"/>
              </w:rPr>
            </w:pPr>
            <w:r w:rsidRPr="00A51C1F"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 w:rsidRPr="00A51C1F"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 w:rsidRPr="00A51C1F"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 w:rsidRPr="00A51C1F"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 w:rsidRPr="00A51C1F">
              <w:rPr>
                <w:rFonts w:ascii="Arial" w:eastAsia="Arial" w:hAnsi="Arial" w:cs="Arial"/>
                <w:sz w:val="22"/>
                <w:szCs w:val="22"/>
              </w:rPr>
              <w:t xml:space="preserve">:               </w:t>
            </w:r>
          </w:p>
        </w:tc>
        <w:tc>
          <w:tcPr>
            <w:tcW w:w="7327" w:type="dxa"/>
          </w:tcPr>
          <w:p w14:paraId="15603905" w14:textId="59A4E183" w:rsidR="00A51C1F" w:rsidRPr="007C69FE" w:rsidRDefault="00BE7124" w:rsidP="007C69FE">
            <w:pPr>
              <w:spacing w:before="16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16G</w:t>
            </w:r>
          </w:p>
        </w:tc>
      </w:tr>
      <w:tr w:rsidR="007C69FE" w14:paraId="791D8816" w14:textId="77777777" w:rsidTr="007563DB">
        <w:tc>
          <w:tcPr>
            <w:tcW w:w="2096" w:type="dxa"/>
          </w:tcPr>
          <w:p w14:paraId="4BD62711" w14:textId="77777777" w:rsidR="007C69FE" w:rsidRPr="00A51C1F" w:rsidRDefault="007C69FE">
            <w:pPr>
              <w:spacing w:before="18" w:line="220" w:lineRule="exact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Storage</w:t>
            </w:r>
          </w:p>
        </w:tc>
        <w:tc>
          <w:tcPr>
            <w:tcW w:w="7327" w:type="dxa"/>
          </w:tcPr>
          <w:p w14:paraId="71A59A4E" w14:textId="2D4F44A8" w:rsidR="007C69FE" w:rsidRPr="007C69FE" w:rsidRDefault="00DA6EA3" w:rsidP="007C69FE">
            <w:pPr>
              <w:spacing w:before="16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512 NVME</w:t>
            </w:r>
          </w:p>
        </w:tc>
      </w:tr>
      <w:tr w:rsidR="007C69FE" w14:paraId="1AD05473" w14:textId="77777777" w:rsidTr="007563DB">
        <w:tc>
          <w:tcPr>
            <w:tcW w:w="2096" w:type="dxa"/>
          </w:tcPr>
          <w:p w14:paraId="7CFAA79A" w14:textId="63402C01" w:rsidR="007C69FE" w:rsidRDefault="0095295E">
            <w:pPr>
              <w:spacing w:before="18" w:line="220" w:lineRule="exact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GRAPHICS</w:t>
            </w:r>
          </w:p>
        </w:tc>
        <w:tc>
          <w:tcPr>
            <w:tcW w:w="7327" w:type="dxa"/>
          </w:tcPr>
          <w:p w14:paraId="36FCC9A3" w14:textId="0C57D8F1" w:rsidR="007C69FE" w:rsidRPr="007C69FE" w:rsidRDefault="007563DB" w:rsidP="007C69FE">
            <w:pPr>
              <w:spacing w:before="16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INTEL</w:t>
            </w:r>
          </w:p>
        </w:tc>
      </w:tr>
      <w:tr w:rsidR="005F5A1F" w14:paraId="74AEBEBA" w14:textId="77777777" w:rsidTr="007563DB">
        <w:tc>
          <w:tcPr>
            <w:tcW w:w="2096" w:type="dxa"/>
          </w:tcPr>
          <w:p w14:paraId="269CA3F7" w14:textId="7EC70B12" w:rsidR="005F5A1F" w:rsidRDefault="005F5A1F">
            <w:pPr>
              <w:spacing w:before="18" w:line="220" w:lineRule="exact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WITH</w:t>
            </w:r>
          </w:p>
        </w:tc>
        <w:tc>
          <w:tcPr>
            <w:tcW w:w="7327" w:type="dxa"/>
          </w:tcPr>
          <w:p w14:paraId="624B0FEC" w14:textId="4950D24E" w:rsidR="005F5A1F" w:rsidRDefault="005F5A1F" w:rsidP="007C69FE">
            <w:pPr>
              <w:spacing w:before="16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BAG &amp; MOUSE</w:t>
            </w:r>
          </w:p>
        </w:tc>
      </w:tr>
      <w:tr w:rsidR="00DA6EA3" w14:paraId="65AB0ED1" w14:textId="77777777" w:rsidTr="007563DB">
        <w:tc>
          <w:tcPr>
            <w:tcW w:w="2096" w:type="dxa"/>
          </w:tcPr>
          <w:p w14:paraId="6BFC4371" w14:textId="486A035A" w:rsidR="00DA6EA3" w:rsidRDefault="00DA6EA3">
            <w:pPr>
              <w:spacing w:before="18" w:line="220" w:lineRule="exact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Date Purchase</w:t>
            </w:r>
          </w:p>
        </w:tc>
        <w:tc>
          <w:tcPr>
            <w:tcW w:w="7327" w:type="dxa"/>
          </w:tcPr>
          <w:p w14:paraId="47B4298E" w14:textId="6FD71BB0" w:rsidR="00DA6EA3" w:rsidRDefault="00DA6EA3" w:rsidP="007C69FE">
            <w:pPr>
              <w:spacing w:before="16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October ,2025</w:t>
            </w:r>
          </w:p>
        </w:tc>
      </w:tr>
    </w:tbl>
    <w:p w14:paraId="45447846" w14:textId="77777777" w:rsidR="00F501E8" w:rsidRPr="00A51C1F" w:rsidRDefault="00F501E8">
      <w:pPr>
        <w:spacing w:before="12" w:line="240" w:lineRule="exact"/>
        <w:rPr>
          <w:rFonts w:ascii="Arial" w:hAnsi="Arial" w:cs="Arial"/>
          <w:sz w:val="22"/>
          <w:szCs w:val="22"/>
        </w:rPr>
      </w:pPr>
    </w:p>
    <w:p w14:paraId="6EC6ED9E" w14:textId="77777777" w:rsidR="00F501E8" w:rsidRPr="00A51C1F" w:rsidRDefault="009A5F23">
      <w:pPr>
        <w:spacing w:before="32"/>
        <w:ind w:left="100" w:right="6691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.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Pe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phe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/</w:t>
      </w:r>
      <w:r w:rsidRPr="00A51C1F">
        <w:rPr>
          <w:rFonts w:ascii="Arial" w:eastAsia="Arial" w:hAnsi="Arial" w:cs="Arial"/>
          <w:b/>
          <w:spacing w:val="-8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z w:val="22"/>
          <w:szCs w:val="22"/>
        </w:rPr>
        <w:t>c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cesso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es</w:t>
      </w:r>
    </w:p>
    <w:p w14:paraId="6096BE95" w14:textId="77777777" w:rsidR="00F501E8" w:rsidRPr="00A51C1F" w:rsidRDefault="00F501E8">
      <w:pPr>
        <w:spacing w:before="8" w:line="100" w:lineRule="exact"/>
        <w:rPr>
          <w:rFonts w:ascii="Arial" w:hAnsi="Arial" w:cs="Arial"/>
          <w:sz w:val="22"/>
          <w:szCs w:val="22"/>
        </w:rPr>
      </w:pPr>
    </w:p>
    <w:p w14:paraId="121A4175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144DEB7D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5EDEEC32" w14:textId="3D73EED0" w:rsidR="00BE0F93" w:rsidRDefault="009A5F23" w:rsidP="00BE0F93">
      <w:pPr>
        <w:ind w:left="100" w:right="3904"/>
        <w:jc w:val="both"/>
        <w:rPr>
          <w:rFonts w:ascii="Arial" w:eastAsia="Arial" w:hAnsi="Arial" w:cs="Arial"/>
          <w:b/>
          <w:sz w:val="22"/>
          <w:szCs w:val="22"/>
        </w:rPr>
      </w:pPr>
      <w:r w:rsidRPr="00A51C1F">
        <w:rPr>
          <w:rFonts w:ascii="Arial" w:eastAsia="Arial" w:hAnsi="Arial" w:cs="Arial"/>
          <w:b/>
          <w:spacing w:val="-1"/>
          <w:sz w:val="22"/>
          <w:szCs w:val="22"/>
        </w:rPr>
        <w:t>PURP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sz w:val="22"/>
          <w:szCs w:val="22"/>
        </w:rPr>
        <w:t>F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BE0F93">
        <w:rPr>
          <w:rFonts w:ascii="Arial" w:eastAsia="Arial" w:hAnsi="Arial" w:cs="Arial"/>
          <w:b/>
          <w:spacing w:val="-1"/>
          <w:sz w:val="22"/>
          <w:szCs w:val="22"/>
        </w:rPr>
        <w:t>A</w:t>
      </w:r>
      <w:r w:rsidR="00BE0F93" w:rsidRPr="00A51C1F">
        <w:rPr>
          <w:rFonts w:ascii="Arial" w:eastAsia="Arial" w:hAnsi="Arial" w:cs="Arial"/>
          <w:b/>
          <w:spacing w:val="-1"/>
          <w:sz w:val="22"/>
          <w:szCs w:val="22"/>
        </w:rPr>
        <w:t>GR</w:t>
      </w:r>
      <w:r w:rsidR="00BE0F93" w:rsidRPr="00A51C1F">
        <w:rPr>
          <w:rFonts w:ascii="Arial" w:eastAsia="Arial" w:hAnsi="Arial" w:cs="Arial"/>
          <w:b/>
          <w:spacing w:val="-3"/>
          <w:sz w:val="22"/>
          <w:szCs w:val="22"/>
        </w:rPr>
        <w:t>EE</w:t>
      </w:r>
      <w:r w:rsidR="00BE0F93" w:rsidRPr="00A51C1F">
        <w:rPr>
          <w:rFonts w:ascii="Arial" w:eastAsia="Arial" w:hAnsi="Arial" w:cs="Arial"/>
          <w:b/>
          <w:spacing w:val="1"/>
          <w:sz w:val="22"/>
          <w:szCs w:val="22"/>
        </w:rPr>
        <w:t>M</w:t>
      </w:r>
      <w:r w:rsidR="00BE0F93" w:rsidRPr="00A51C1F">
        <w:rPr>
          <w:rFonts w:ascii="Arial" w:eastAsia="Arial" w:hAnsi="Arial" w:cs="Arial"/>
          <w:b/>
          <w:spacing w:val="-3"/>
          <w:sz w:val="22"/>
          <w:szCs w:val="22"/>
        </w:rPr>
        <w:t>E</w:t>
      </w:r>
      <w:r w:rsidR="00BE0F93" w:rsidRPr="00A51C1F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BE0F93" w:rsidRPr="00A51C1F">
        <w:rPr>
          <w:rFonts w:ascii="Arial" w:eastAsia="Arial" w:hAnsi="Arial" w:cs="Arial"/>
          <w:b/>
          <w:sz w:val="22"/>
          <w:szCs w:val="22"/>
        </w:rPr>
        <w:t>T</w:t>
      </w:r>
    </w:p>
    <w:p w14:paraId="2CEB5738" w14:textId="291811E8" w:rsidR="00BE0F93" w:rsidRDefault="00BE0F93">
      <w:pPr>
        <w:ind w:left="100" w:right="6559"/>
        <w:jc w:val="both"/>
        <w:rPr>
          <w:rFonts w:ascii="Arial" w:eastAsia="Arial" w:hAnsi="Arial" w:cs="Arial"/>
          <w:b/>
          <w:spacing w:val="-1"/>
          <w:sz w:val="22"/>
          <w:szCs w:val="22"/>
        </w:rPr>
      </w:pPr>
    </w:p>
    <w:p w14:paraId="705A63F0" w14:textId="77777777" w:rsidR="00F501E8" w:rsidRPr="00A51C1F" w:rsidRDefault="00F501E8">
      <w:pPr>
        <w:spacing w:before="13" w:line="240" w:lineRule="exact"/>
        <w:rPr>
          <w:rFonts w:ascii="Arial" w:hAnsi="Arial" w:cs="Arial"/>
          <w:sz w:val="22"/>
          <w:szCs w:val="22"/>
        </w:rPr>
      </w:pPr>
    </w:p>
    <w:p w14:paraId="56B8F296" w14:textId="77777777" w:rsidR="00F501E8" w:rsidRPr="00A51C1F" w:rsidRDefault="009A5F23">
      <w:pPr>
        <w:ind w:left="100" w:right="75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PAN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h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ow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T,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as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s</w:t>
      </w:r>
      <w:r w:rsidRPr="00A51C1F">
        <w:rPr>
          <w:rFonts w:ascii="Arial" w:eastAsia="Arial" w:hAnsi="Arial" w:cs="Arial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b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b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e,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ss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-1"/>
          <w:sz w:val="22"/>
          <w:szCs w:val="22"/>
        </w:rPr>
        <w:t xml:space="preserve"> 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o ass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st</w:t>
      </w:r>
      <w:r w:rsidRPr="00A51C1F"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spacing w:val="1"/>
          <w:sz w:val="22"/>
          <w:szCs w:val="22"/>
        </w:rPr>
        <w:t>/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ce</w:t>
      </w:r>
      <w:r w:rsidRPr="00A51C1F"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s</w:t>
      </w:r>
      <w:r w:rsidRPr="00A51C1F">
        <w:rPr>
          <w:rFonts w:ascii="Arial" w:eastAsia="Arial" w:hAnsi="Arial" w:cs="Arial"/>
          <w:spacing w:val="1"/>
          <w:sz w:val="22"/>
          <w:szCs w:val="22"/>
        </w:rPr>
        <w:t>/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al</w:t>
      </w:r>
      <w:r w:rsidRPr="00A51C1F"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pacing w:val="-2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 xml:space="preserve">s. </w:t>
      </w:r>
      <w:r w:rsidRPr="00A51C1F"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UI</w:t>
      </w:r>
      <w:r w:rsidRPr="00A51C1F">
        <w:rPr>
          <w:rFonts w:ascii="Arial" w:eastAsia="Arial" w:hAnsi="Arial" w:cs="Arial"/>
          <w:spacing w:val="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n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prop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rt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PAN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ass</w:t>
      </w:r>
      <w:r w:rsidRPr="00A51C1F">
        <w:rPr>
          <w:rFonts w:ascii="Arial" w:eastAsia="Arial" w:hAnsi="Arial" w:cs="Arial"/>
          <w:spacing w:val="-4"/>
          <w:sz w:val="22"/>
          <w:szCs w:val="22"/>
        </w:rPr>
        <w:t>i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nm</w:t>
      </w:r>
      <w:r w:rsidRPr="00A51C1F">
        <w:rPr>
          <w:rFonts w:ascii="Arial" w:eastAsia="Arial" w:hAnsi="Arial" w:cs="Arial"/>
          <w:spacing w:val="-2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nt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o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SSUE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ot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k</w:t>
      </w:r>
      <w:r w:rsidRPr="00A51C1F">
        <w:rPr>
          <w:rFonts w:ascii="Arial" w:eastAsia="Arial" w:hAnsi="Arial" w:cs="Arial"/>
          <w:sz w:val="22"/>
          <w:szCs w:val="22"/>
        </w:rPr>
        <w:t xml:space="preserve">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2"/>
          <w:sz w:val="22"/>
          <w:szCs w:val="22"/>
        </w:rPr>
        <w:t>t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er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 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w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103F3CD6" w14:textId="77777777" w:rsidR="00F501E8" w:rsidRPr="00A51C1F" w:rsidRDefault="00F501E8">
      <w:pPr>
        <w:spacing w:before="18" w:line="240" w:lineRule="exact"/>
        <w:rPr>
          <w:rFonts w:ascii="Arial" w:hAnsi="Arial" w:cs="Arial"/>
          <w:sz w:val="22"/>
          <w:szCs w:val="22"/>
        </w:rPr>
      </w:pPr>
    </w:p>
    <w:p w14:paraId="650D9723" w14:textId="77777777" w:rsidR="00F501E8" w:rsidRPr="00A51C1F" w:rsidRDefault="009A5F23">
      <w:pPr>
        <w:spacing w:line="240" w:lineRule="exact"/>
        <w:ind w:left="100" w:right="74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d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 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bi</w:t>
      </w:r>
      <w:r w:rsidRPr="00A51C1F">
        <w:rPr>
          <w:rFonts w:ascii="Arial" w:eastAsia="Arial" w:hAnsi="Arial" w:cs="Arial"/>
          <w:sz w:val="22"/>
          <w:szCs w:val="22"/>
        </w:rPr>
        <w:t>de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 xml:space="preserve">by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z w:val="22"/>
          <w:szCs w:val="22"/>
        </w:rPr>
        <w:t>cco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i/>
          <w:sz w:val="22"/>
          <w:szCs w:val="22"/>
        </w:rPr>
        <w:t>nti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z w:val="22"/>
          <w:szCs w:val="22"/>
        </w:rPr>
        <w:t>g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li</w:t>
      </w:r>
      <w:r w:rsidRPr="00A51C1F">
        <w:rPr>
          <w:rFonts w:ascii="Arial" w:eastAsia="Arial" w:hAnsi="Arial" w:cs="Arial"/>
          <w:i/>
          <w:sz w:val="22"/>
          <w:szCs w:val="22"/>
        </w:rPr>
        <w:t>c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i/>
          <w:sz w:val="22"/>
          <w:szCs w:val="22"/>
        </w:rPr>
        <w:t>es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z w:val="22"/>
          <w:szCs w:val="22"/>
        </w:rPr>
        <w:t>d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z w:val="22"/>
          <w:szCs w:val="22"/>
        </w:rPr>
        <w:t>oc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z w:val="22"/>
          <w:szCs w:val="22"/>
        </w:rPr>
        <w:t>d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z w:val="22"/>
          <w:szCs w:val="22"/>
        </w:rPr>
        <w:t>es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on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y</w:t>
      </w:r>
      <w:r w:rsidRPr="00A51C1F">
        <w:rPr>
          <w:rFonts w:ascii="Arial" w:eastAsia="Arial" w:hAnsi="Arial" w:cs="Arial"/>
          <w:sz w:val="22"/>
          <w:szCs w:val="22"/>
        </w:rPr>
        <w:t>, sp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c</w:t>
      </w:r>
      <w:r w:rsidRPr="00A51C1F">
        <w:rPr>
          <w:rFonts w:ascii="Arial" w:eastAsia="Arial" w:hAnsi="Arial" w:cs="Arial"/>
          <w:spacing w:val="-3"/>
          <w:sz w:val="22"/>
          <w:szCs w:val="22"/>
        </w:rPr>
        <w:t>i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ca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ll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F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i</w:t>
      </w:r>
      <w:r w:rsidRPr="00A51C1F">
        <w:rPr>
          <w:rFonts w:ascii="Arial" w:eastAsia="Arial" w:hAnsi="Arial" w:cs="Arial"/>
          <w:i/>
          <w:sz w:val="22"/>
          <w:szCs w:val="22"/>
        </w:rPr>
        <w:t>xed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z w:val="22"/>
          <w:szCs w:val="22"/>
        </w:rPr>
        <w:t>sset</w:t>
      </w:r>
      <w:r w:rsidRPr="00A51C1F"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z w:val="22"/>
          <w:szCs w:val="22"/>
        </w:rPr>
        <w:t>cco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bili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ty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556BF8CC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2A349735" w14:textId="77777777" w:rsidR="00F501E8" w:rsidRPr="00A51C1F" w:rsidRDefault="00F501E8">
      <w:pPr>
        <w:spacing w:before="19" w:line="280" w:lineRule="exact"/>
        <w:rPr>
          <w:rFonts w:ascii="Arial" w:hAnsi="Arial" w:cs="Arial"/>
          <w:sz w:val="22"/>
          <w:szCs w:val="22"/>
        </w:rPr>
      </w:pPr>
    </w:p>
    <w:p w14:paraId="3E9991B6" w14:textId="77777777" w:rsidR="00F501E8" w:rsidRPr="00A51C1F" w:rsidRDefault="009A5F23" w:rsidP="00BE0F93">
      <w:pPr>
        <w:ind w:left="100" w:right="4330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spacing w:val="-6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C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pacing w:val="-6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B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z w:val="22"/>
          <w:szCs w:val="22"/>
        </w:rPr>
        <w:t>L</w:t>
      </w:r>
      <w:r w:rsidRPr="00A51C1F">
        <w:rPr>
          <w:rFonts w:ascii="Arial" w:eastAsia="Arial" w:hAnsi="Arial" w:cs="Arial"/>
          <w:b/>
          <w:spacing w:val="3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z w:val="22"/>
          <w:szCs w:val="22"/>
        </w:rPr>
        <w:t>Y</w:t>
      </w:r>
      <w:r w:rsidRPr="00A51C1F"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sz w:val="22"/>
          <w:szCs w:val="22"/>
        </w:rPr>
        <w:t>F</w:t>
      </w:r>
      <w:r w:rsidRPr="00A51C1F"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H</w:t>
      </w:r>
      <w:r w:rsidRPr="00A51C1F">
        <w:rPr>
          <w:rFonts w:ascii="Arial" w:eastAsia="Arial" w:hAnsi="Arial" w:cs="Arial"/>
          <w:b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6"/>
          <w:sz w:val="22"/>
          <w:szCs w:val="22"/>
        </w:rPr>
        <w:t>U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spacing w:val="-6"/>
          <w:sz w:val="22"/>
          <w:szCs w:val="22"/>
        </w:rPr>
        <w:t>E</w:t>
      </w:r>
      <w:r w:rsidRPr="00A51C1F">
        <w:rPr>
          <w:rFonts w:ascii="Arial" w:eastAsia="Arial" w:hAnsi="Arial" w:cs="Arial"/>
          <w:b/>
          <w:sz w:val="22"/>
          <w:szCs w:val="22"/>
        </w:rPr>
        <w:t>R</w:t>
      </w:r>
    </w:p>
    <w:p w14:paraId="2477DB92" w14:textId="77777777" w:rsidR="00F501E8" w:rsidRPr="00A51C1F" w:rsidRDefault="00F501E8">
      <w:pPr>
        <w:spacing w:before="16" w:line="240" w:lineRule="exact"/>
        <w:rPr>
          <w:rFonts w:ascii="Arial" w:hAnsi="Arial" w:cs="Arial"/>
          <w:sz w:val="22"/>
          <w:szCs w:val="22"/>
        </w:rPr>
      </w:pPr>
    </w:p>
    <w:p w14:paraId="252F2B76" w14:textId="77777777" w:rsidR="00F501E8" w:rsidRDefault="009A5F23">
      <w:pPr>
        <w:ind w:left="100" w:right="78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x</w:t>
      </w:r>
      <w:r w:rsidRPr="00A51C1F">
        <w:rPr>
          <w:rFonts w:ascii="Arial" w:eastAsia="Arial" w:hAnsi="Arial" w:cs="Arial"/>
          <w:sz w:val="22"/>
          <w:szCs w:val="22"/>
        </w:rPr>
        <w:t>ercise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x</w:t>
      </w:r>
      <w:r w:rsidRPr="00A51C1F">
        <w:rPr>
          <w:rFonts w:ascii="Arial" w:eastAsia="Arial" w:hAnsi="Arial" w:cs="Arial"/>
          <w:spacing w:val="1"/>
          <w:sz w:val="22"/>
          <w:szCs w:val="22"/>
        </w:rPr>
        <w:t>tr</w:t>
      </w:r>
      <w:r w:rsidRPr="00A51C1F">
        <w:rPr>
          <w:rFonts w:ascii="Arial" w:eastAsia="Arial" w:hAnsi="Arial" w:cs="Arial"/>
          <w:sz w:val="22"/>
          <w:szCs w:val="22"/>
        </w:rPr>
        <w:t>aord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y care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n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dli</w:t>
      </w:r>
      <w:r w:rsidRPr="00A51C1F">
        <w:rPr>
          <w:rFonts w:ascii="Arial" w:eastAsia="Arial" w:hAnsi="Arial" w:cs="Arial"/>
          <w:sz w:val="22"/>
          <w:szCs w:val="22"/>
        </w:rPr>
        <w:t>ng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 use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 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g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ari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urn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same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n 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ati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n,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r se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ara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on </w:t>
      </w:r>
      <w:r w:rsidRPr="00A51C1F">
        <w:rPr>
          <w:rFonts w:ascii="Arial" w:eastAsia="Arial" w:hAnsi="Arial" w:cs="Arial"/>
          <w:spacing w:val="1"/>
          <w:sz w:val="22"/>
          <w:szCs w:val="22"/>
        </w:rPr>
        <w:t>fr</w:t>
      </w:r>
      <w:r w:rsidRPr="00A51C1F">
        <w:rPr>
          <w:rFonts w:ascii="Arial" w:eastAsia="Arial" w:hAnsi="Arial" w:cs="Arial"/>
          <w:sz w:val="22"/>
          <w:szCs w:val="22"/>
        </w:rPr>
        <w:t>om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nt</w:t>
      </w:r>
      <w:r w:rsidRPr="00A51C1F">
        <w:rPr>
          <w:rFonts w:ascii="Arial" w:eastAsia="Arial" w:hAnsi="Arial" w:cs="Arial"/>
          <w:sz w:val="22"/>
          <w:szCs w:val="22"/>
        </w:rPr>
        <w:t>.</w:t>
      </w:r>
      <w:r w:rsidRPr="00A51C1F"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il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us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su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4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on se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ara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on </w:t>
      </w:r>
      <w:r w:rsidRPr="00A51C1F">
        <w:rPr>
          <w:rFonts w:ascii="Arial" w:eastAsia="Arial" w:hAnsi="Arial" w:cs="Arial"/>
          <w:spacing w:val="1"/>
          <w:sz w:val="22"/>
          <w:szCs w:val="22"/>
        </w:rPr>
        <w:t>fr</w:t>
      </w:r>
      <w:r w:rsidRPr="00A51C1F">
        <w:rPr>
          <w:rFonts w:ascii="Arial" w:eastAsia="Arial" w:hAnsi="Arial" w:cs="Arial"/>
          <w:sz w:val="22"/>
          <w:szCs w:val="22"/>
        </w:rPr>
        <w:t>om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PANY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be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ssu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ce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 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be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el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li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bl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r 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 xml:space="preserve">es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spacing w:val="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1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cor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g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ue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of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1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 xml:space="preserve">e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h</w:t>
      </w:r>
      <w:r w:rsidRPr="00A51C1F">
        <w:rPr>
          <w:rFonts w:ascii="Arial" w:eastAsia="Arial" w:hAnsi="Arial" w:cs="Arial"/>
          <w:sz w:val="22"/>
          <w:szCs w:val="22"/>
        </w:rPr>
        <w:t xml:space="preserve">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nt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1DA302EB" w14:textId="77777777" w:rsidR="007C4515" w:rsidRPr="00A51C1F" w:rsidRDefault="007C4515">
      <w:pPr>
        <w:ind w:left="100" w:right="78"/>
        <w:jc w:val="both"/>
        <w:rPr>
          <w:rFonts w:ascii="Arial" w:eastAsia="Arial" w:hAnsi="Arial" w:cs="Arial"/>
          <w:sz w:val="22"/>
          <w:szCs w:val="22"/>
        </w:rPr>
        <w:sectPr w:rsidR="007C4515" w:rsidRPr="00A51C1F" w:rsidSect="00E33E40">
          <w:pgSz w:w="12240" w:h="15840"/>
          <w:pgMar w:top="160" w:right="1467" w:bottom="280" w:left="1340" w:header="720" w:footer="720" w:gutter="0"/>
          <w:cols w:space="720"/>
        </w:sectPr>
      </w:pPr>
    </w:p>
    <w:p w14:paraId="11B3BBEE" w14:textId="77777777" w:rsidR="00F501E8" w:rsidRPr="00A51C1F" w:rsidRDefault="009A5F23">
      <w:pPr>
        <w:spacing w:before="78"/>
        <w:ind w:left="100" w:right="77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1"/>
          <w:sz w:val="22"/>
          <w:szCs w:val="22"/>
        </w:rPr>
        <w:lastRenderedPageBreak/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ny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w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USER’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ssess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 xml:space="preserve">,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 pro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ptly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m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D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ar</w:t>
      </w:r>
      <w:r w:rsidRPr="00A51C1F">
        <w:rPr>
          <w:rFonts w:ascii="Arial" w:eastAsia="Arial" w:hAnsi="Arial" w:cs="Arial"/>
          <w:spacing w:val="-1"/>
          <w:sz w:val="22"/>
          <w:szCs w:val="22"/>
        </w:rPr>
        <w:t>t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 so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t 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cess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c</w:t>
      </w:r>
      <w:r w:rsidRPr="00A51C1F">
        <w:rPr>
          <w:rFonts w:ascii="Arial" w:eastAsia="Arial" w:hAnsi="Arial" w:cs="Arial"/>
          <w:sz w:val="22"/>
          <w:szCs w:val="22"/>
        </w:rPr>
        <w:t>an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be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ed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 xml:space="preserve">on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373D42AC" w14:textId="77777777" w:rsidR="00F501E8" w:rsidRPr="00A51C1F" w:rsidRDefault="00F501E8">
      <w:pPr>
        <w:spacing w:before="18" w:line="240" w:lineRule="exact"/>
        <w:rPr>
          <w:rFonts w:ascii="Arial" w:hAnsi="Arial" w:cs="Arial"/>
          <w:sz w:val="22"/>
          <w:szCs w:val="22"/>
        </w:rPr>
      </w:pPr>
    </w:p>
    <w:p w14:paraId="44339694" w14:textId="77777777" w:rsidR="00F501E8" w:rsidRPr="00A51C1F" w:rsidRDefault="009A5F23">
      <w:pPr>
        <w:spacing w:line="240" w:lineRule="exact"/>
        <w:ind w:left="100" w:right="83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be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sp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ns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b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z</w:t>
      </w:r>
      <w:r w:rsidRPr="00A51C1F">
        <w:rPr>
          <w:rFonts w:ascii="Arial" w:eastAsia="Arial" w:hAnsi="Arial" w:cs="Arial"/>
          <w:sz w:val="22"/>
          <w:szCs w:val="22"/>
        </w:rPr>
        <w:t>ed ad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di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Pr="00A51C1F">
        <w:rPr>
          <w:rFonts w:ascii="Arial" w:eastAsia="Arial" w:hAnsi="Arial" w:cs="Arial"/>
          <w:sz w:val="22"/>
          <w:szCs w:val="22"/>
        </w:rPr>
        <w:t>emo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al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3"/>
          <w:sz w:val="22"/>
          <w:szCs w:val="22"/>
        </w:rPr>
        <w:t>f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w</w:t>
      </w:r>
      <w:r w:rsidRPr="00A51C1F">
        <w:rPr>
          <w:rFonts w:ascii="Arial" w:eastAsia="Arial" w:hAnsi="Arial" w:cs="Arial"/>
          <w:sz w:val="22"/>
          <w:szCs w:val="22"/>
        </w:rPr>
        <w:t>are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us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w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b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4"/>
          <w:sz w:val="22"/>
          <w:szCs w:val="22"/>
        </w:rPr>
        <w:t>w</w:t>
      </w:r>
      <w:r w:rsidRPr="00A51C1F">
        <w:rPr>
          <w:rFonts w:ascii="Arial" w:eastAsia="Arial" w:hAnsi="Arial" w:cs="Arial"/>
          <w:sz w:val="22"/>
          <w:szCs w:val="22"/>
        </w:rPr>
        <w:t>are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 xml:space="preserve">r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ft</w:t>
      </w:r>
      <w:r w:rsidRPr="00A51C1F">
        <w:rPr>
          <w:rFonts w:ascii="Arial" w:eastAsia="Arial" w:hAnsi="Arial" w:cs="Arial"/>
          <w:spacing w:val="-6"/>
          <w:sz w:val="22"/>
          <w:szCs w:val="22"/>
        </w:rPr>
        <w:t>w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0A247A4B" w14:textId="77777777" w:rsidR="00F501E8" w:rsidRPr="00A51C1F" w:rsidRDefault="00F501E8">
      <w:pPr>
        <w:spacing w:before="10" w:line="240" w:lineRule="exact"/>
        <w:rPr>
          <w:rFonts w:ascii="Arial" w:hAnsi="Arial" w:cs="Arial"/>
          <w:sz w:val="22"/>
          <w:szCs w:val="22"/>
        </w:rPr>
      </w:pPr>
    </w:p>
    <w:p w14:paraId="34745082" w14:textId="77777777" w:rsidR="00F501E8" w:rsidRPr="00A51C1F" w:rsidRDefault="009A5F23">
      <w:pPr>
        <w:ind w:left="100" w:right="85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i/>
          <w:sz w:val="22"/>
          <w:szCs w:val="22"/>
        </w:rPr>
        <w:t>T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h</w:t>
      </w:r>
      <w:r w:rsidRPr="00A51C1F">
        <w:rPr>
          <w:rFonts w:ascii="Arial" w:eastAsia="Arial" w:hAnsi="Arial" w:cs="Arial"/>
          <w:b/>
          <w:i/>
          <w:sz w:val="22"/>
          <w:szCs w:val="22"/>
        </w:rPr>
        <w:t>e</w:t>
      </w:r>
      <w:r w:rsidRPr="00A51C1F">
        <w:rPr>
          <w:rFonts w:ascii="Arial" w:eastAsia="Arial" w:hAnsi="Arial" w:cs="Arial"/>
          <w:b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u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z w:val="22"/>
          <w:szCs w:val="22"/>
        </w:rPr>
        <w:t>er</w:t>
      </w:r>
      <w:r w:rsidRPr="00A51C1F"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h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l</w:t>
      </w:r>
      <w:r w:rsidRPr="00A51C1F">
        <w:rPr>
          <w:rFonts w:ascii="Arial" w:eastAsia="Arial" w:hAnsi="Arial" w:cs="Arial"/>
          <w:b/>
          <w:i/>
          <w:sz w:val="22"/>
          <w:szCs w:val="22"/>
        </w:rPr>
        <w:t>l</w:t>
      </w:r>
      <w:r w:rsidRPr="00A51C1F">
        <w:rPr>
          <w:rFonts w:ascii="Arial" w:eastAsia="Arial" w:hAnsi="Arial" w:cs="Arial"/>
          <w:b/>
          <w:i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be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re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z w:val="22"/>
          <w:szCs w:val="22"/>
        </w:rPr>
        <w:t>p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i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ble</w:t>
      </w:r>
      <w:r w:rsidRPr="00A51C1F"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i/>
          <w:sz w:val="22"/>
          <w:szCs w:val="22"/>
        </w:rPr>
        <w:t>r</w:t>
      </w:r>
      <w:r w:rsidRPr="00A51C1F">
        <w:rPr>
          <w:rFonts w:ascii="Arial" w:eastAsia="Arial" w:hAnsi="Arial" w:cs="Arial"/>
          <w:b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z w:val="22"/>
          <w:szCs w:val="22"/>
        </w:rPr>
        <w:t>y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l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w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z w:val="22"/>
          <w:szCs w:val="22"/>
        </w:rPr>
        <w:t>uit</w:t>
      </w:r>
      <w:r w:rsidRPr="00A51C1F">
        <w:rPr>
          <w:rFonts w:ascii="Arial" w:eastAsia="Arial" w:hAnsi="Arial" w:cs="Arial"/>
          <w:b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sing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f</w:t>
      </w:r>
      <w:r w:rsidRPr="00A51C1F">
        <w:rPr>
          <w:rFonts w:ascii="Arial" w:eastAsia="Arial" w:hAnsi="Arial" w:cs="Arial"/>
          <w:b/>
          <w:i/>
          <w:sz w:val="22"/>
          <w:szCs w:val="22"/>
        </w:rPr>
        <w:t>rom</w:t>
      </w:r>
      <w:r w:rsidRPr="00A51C1F"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u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i/>
          <w:sz w:val="22"/>
          <w:szCs w:val="22"/>
        </w:rPr>
        <w:t>h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i/>
          <w:sz w:val="22"/>
          <w:szCs w:val="22"/>
        </w:rPr>
        <w:t>r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zed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l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l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i/>
          <w:sz w:val="22"/>
          <w:szCs w:val="22"/>
        </w:rPr>
        <w:t xml:space="preserve">on 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i/>
          <w:sz w:val="22"/>
          <w:szCs w:val="22"/>
        </w:rPr>
        <w:t>f u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li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c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b/>
          <w:i/>
          <w:sz w:val="22"/>
          <w:szCs w:val="22"/>
        </w:rPr>
        <w:t>n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z w:val="22"/>
          <w:szCs w:val="22"/>
        </w:rPr>
        <w:t>e</w:t>
      </w:r>
      <w:r w:rsidRPr="00A51C1F">
        <w:rPr>
          <w:rFonts w:ascii="Arial" w:eastAsia="Arial" w:hAnsi="Arial" w:cs="Arial"/>
          <w:b/>
          <w:i/>
          <w:spacing w:val="-3"/>
          <w:sz w:val="22"/>
          <w:szCs w:val="22"/>
        </w:rPr>
        <w:t>d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/</w:t>
      </w:r>
      <w:r w:rsidRPr="00A51C1F">
        <w:rPr>
          <w:rFonts w:ascii="Arial" w:eastAsia="Arial" w:hAnsi="Arial" w:cs="Arial"/>
          <w:b/>
          <w:i/>
          <w:sz w:val="22"/>
          <w:szCs w:val="22"/>
        </w:rPr>
        <w:t>p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i</w:t>
      </w:r>
      <w:r w:rsidRPr="00A51C1F">
        <w:rPr>
          <w:rFonts w:ascii="Arial" w:eastAsia="Arial" w:hAnsi="Arial" w:cs="Arial"/>
          <w:b/>
          <w:i/>
          <w:sz w:val="22"/>
          <w:szCs w:val="22"/>
        </w:rPr>
        <w:t>ra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b/>
          <w:i/>
          <w:sz w:val="22"/>
          <w:szCs w:val="22"/>
        </w:rPr>
        <w:t>ed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i/>
          <w:sz w:val="22"/>
          <w:szCs w:val="22"/>
        </w:rPr>
        <w:t>s</w:t>
      </w:r>
      <w:r w:rsidRPr="00A51C1F">
        <w:rPr>
          <w:rFonts w:ascii="Arial" w:eastAsia="Arial" w:hAnsi="Arial" w:cs="Arial"/>
          <w:b/>
          <w:i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b/>
          <w:i/>
          <w:spacing w:val="-2"/>
          <w:sz w:val="22"/>
          <w:szCs w:val="22"/>
        </w:rPr>
        <w:t>ft</w:t>
      </w:r>
      <w:r w:rsidRPr="00A51C1F">
        <w:rPr>
          <w:rFonts w:ascii="Arial" w:eastAsia="Arial" w:hAnsi="Arial" w:cs="Arial"/>
          <w:b/>
          <w:i/>
          <w:spacing w:val="1"/>
          <w:sz w:val="22"/>
          <w:szCs w:val="22"/>
        </w:rPr>
        <w:t>w</w:t>
      </w:r>
      <w:r w:rsidRPr="00A51C1F">
        <w:rPr>
          <w:rFonts w:ascii="Arial" w:eastAsia="Arial" w:hAnsi="Arial" w:cs="Arial"/>
          <w:b/>
          <w:i/>
          <w:sz w:val="22"/>
          <w:szCs w:val="22"/>
        </w:rPr>
        <w:t>are</w:t>
      </w:r>
    </w:p>
    <w:p w14:paraId="6D416D15" w14:textId="77777777" w:rsidR="00F501E8" w:rsidRPr="00A51C1F" w:rsidRDefault="00F501E8">
      <w:pPr>
        <w:spacing w:before="10" w:line="240" w:lineRule="exact"/>
        <w:rPr>
          <w:rFonts w:ascii="Arial" w:hAnsi="Arial" w:cs="Arial"/>
          <w:sz w:val="22"/>
          <w:szCs w:val="22"/>
        </w:rPr>
      </w:pPr>
    </w:p>
    <w:p w14:paraId="0202A104" w14:textId="5DF19A5D" w:rsidR="00F501E8" w:rsidRPr="00A51C1F" w:rsidRDefault="009A5F23">
      <w:pPr>
        <w:ind w:left="100" w:right="86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sh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al</w:t>
      </w:r>
      <w:r w:rsidRPr="00A51C1F">
        <w:rPr>
          <w:rFonts w:ascii="Arial" w:eastAsia="Arial" w:hAnsi="Arial" w:cs="Arial"/>
          <w:sz w:val="22"/>
          <w:szCs w:val="22"/>
        </w:rPr>
        <w:t>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pro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p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p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cost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,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v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al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 or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oss,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pl</w:t>
      </w:r>
      <w:r w:rsidRPr="00A51C1F">
        <w:rPr>
          <w:rFonts w:ascii="Arial" w:eastAsia="Arial" w:hAnsi="Arial" w:cs="Arial"/>
          <w:sz w:val="22"/>
          <w:szCs w:val="22"/>
        </w:rPr>
        <w:t>ac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2"/>
          <w:sz w:val="22"/>
          <w:szCs w:val="22"/>
        </w:rPr>
        <w:t>c</w:t>
      </w:r>
      <w:r w:rsidRPr="00A51C1F">
        <w:rPr>
          <w:rFonts w:ascii="Arial" w:eastAsia="Arial" w:hAnsi="Arial" w:cs="Arial"/>
          <w:sz w:val="22"/>
          <w:szCs w:val="22"/>
        </w:rPr>
        <w:t>ost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be 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et</w:t>
      </w:r>
      <w:r w:rsidRPr="00A51C1F">
        <w:rPr>
          <w:rFonts w:ascii="Arial" w:eastAsia="Arial" w:hAnsi="Arial" w:cs="Arial"/>
          <w:sz w:val="22"/>
          <w:szCs w:val="22"/>
        </w:rPr>
        <w:t>er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h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oss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as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su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3"/>
          <w:sz w:val="22"/>
          <w:szCs w:val="22"/>
        </w:rPr>
        <w:t>h</w:t>
      </w:r>
      <w:r w:rsidRPr="00A51C1F">
        <w:rPr>
          <w:rFonts w:ascii="Arial" w:eastAsia="Arial" w:hAnsi="Arial" w:cs="Arial"/>
          <w:sz w:val="22"/>
          <w:szCs w:val="22"/>
        </w:rPr>
        <w:t xml:space="preserve">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USER’</w:t>
      </w:r>
      <w:r w:rsidRPr="00A51C1F">
        <w:rPr>
          <w:rFonts w:ascii="Arial" w:eastAsia="Arial" w:hAnsi="Arial" w:cs="Arial"/>
          <w:sz w:val="22"/>
          <w:szCs w:val="22"/>
        </w:rPr>
        <w:t>s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sz w:val="22"/>
          <w:szCs w:val="22"/>
        </w:rPr>
        <w:t>ack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car</w:t>
      </w:r>
      <w:r w:rsidRPr="00A51C1F">
        <w:rPr>
          <w:rFonts w:ascii="Arial" w:eastAsia="Arial" w:hAnsi="Arial" w:cs="Arial"/>
          <w:spacing w:val="-2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, n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pacing w:val="-1"/>
          <w:sz w:val="22"/>
          <w:szCs w:val="22"/>
        </w:rPr>
        <w:t>li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ce</w:t>
      </w:r>
      <w:r w:rsidRPr="00A51C1F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sus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39E7B699" w14:textId="697E0164" w:rsidR="00F501E8" w:rsidRPr="00A51C1F" w:rsidRDefault="00F501E8">
      <w:pPr>
        <w:spacing w:before="2" w:line="100" w:lineRule="exact"/>
        <w:rPr>
          <w:rFonts w:ascii="Arial" w:hAnsi="Arial" w:cs="Arial"/>
          <w:sz w:val="22"/>
          <w:szCs w:val="22"/>
        </w:rPr>
      </w:pPr>
    </w:p>
    <w:p w14:paraId="0954E281" w14:textId="75327381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18822DF5" w14:textId="42CAFB41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5529C13B" w14:textId="431D891E" w:rsidR="00F501E8" w:rsidRPr="00A51C1F" w:rsidRDefault="009A5F23">
      <w:pPr>
        <w:spacing w:line="240" w:lineRule="exact"/>
        <w:ind w:left="100" w:right="85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z w:val="22"/>
          <w:szCs w:val="22"/>
        </w:rPr>
        <w:t>ote:</w:t>
      </w:r>
      <w:r w:rsidRPr="00A51C1F"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g</w:t>
      </w:r>
      <w:r w:rsidRPr="00A51C1F">
        <w:rPr>
          <w:rFonts w:ascii="Arial" w:eastAsia="Arial" w:hAnsi="Arial" w:cs="Arial"/>
          <w:i/>
          <w:sz w:val="22"/>
          <w:szCs w:val="22"/>
        </w:rPr>
        <w:t>ers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h</w:t>
      </w:r>
      <w:r w:rsidRPr="00A51C1F">
        <w:rPr>
          <w:rFonts w:ascii="Arial" w:eastAsia="Arial" w:hAnsi="Arial" w:cs="Arial"/>
          <w:i/>
          <w:sz w:val="22"/>
          <w:szCs w:val="22"/>
        </w:rPr>
        <w:t>or</w:t>
      </w:r>
      <w:r w:rsidRPr="00A51C1F">
        <w:rPr>
          <w:rFonts w:ascii="Arial" w:eastAsia="Arial" w:hAnsi="Arial" w:cs="Arial"/>
          <w:i/>
          <w:spacing w:val="2"/>
          <w:sz w:val="22"/>
          <w:szCs w:val="22"/>
        </w:rPr>
        <w:t>i</w:t>
      </w:r>
      <w:r w:rsidRPr="00A51C1F">
        <w:rPr>
          <w:rFonts w:ascii="Arial" w:eastAsia="Arial" w:hAnsi="Arial" w:cs="Arial"/>
          <w:i/>
          <w:spacing w:val="-5"/>
          <w:sz w:val="22"/>
          <w:szCs w:val="22"/>
        </w:rPr>
        <w:t>z</w:t>
      </w:r>
      <w:r w:rsidRPr="00A51C1F">
        <w:rPr>
          <w:rFonts w:ascii="Arial" w:eastAsia="Arial" w:hAnsi="Arial" w:cs="Arial"/>
          <w:i/>
          <w:sz w:val="22"/>
          <w:szCs w:val="22"/>
        </w:rPr>
        <w:t>ed</w:t>
      </w:r>
      <w:r w:rsidRPr="00A51C1F"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bri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z w:val="22"/>
          <w:szCs w:val="22"/>
        </w:rPr>
        <w:t xml:space="preserve">g 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h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ei</w:t>
      </w:r>
      <w:r w:rsidRPr="00A51C1F">
        <w:rPr>
          <w:rFonts w:ascii="Arial" w:eastAsia="Arial" w:hAnsi="Arial" w:cs="Arial"/>
          <w:i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c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m</w:t>
      </w:r>
      <w:r w:rsidRPr="00A51C1F">
        <w:rPr>
          <w:rFonts w:ascii="Arial" w:eastAsia="Arial" w:hAnsi="Arial" w:cs="Arial"/>
          <w:i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z w:val="22"/>
          <w:szCs w:val="22"/>
        </w:rPr>
        <w:t>ny</w:t>
      </w:r>
      <w:r w:rsidRPr="00A51C1F"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i/>
          <w:sz w:val="22"/>
          <w:szCs w:val="22"/>
        </w:rPr>
        <w:t>ssu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z w:val="22"/>
          <w:szCs w:val="22"/>
        </w:rPr>
        <w:t>d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op at</w:t>
      </w:r>
      <w:r w:rsidRPr="00A51C1F"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h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i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f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he</w:t>
      </w:r>
      <w:r w:rsidRPr="00A51C1F"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u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z w:val="22"/>
          <w:szCs w:val="22"/>
        </w:rPr>
        <w:t>p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z w:val="22"/>
          <w:szCs w:val="22"/>
        </w:rPr>
        <w:t>se</w:t>
      </w:r>
      <w:r w:rsidRPr="00A51C1F"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z w:val="22"/>
          <w:szCs w:val="22"/>
        </w:rPr>
        <w:t>f b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ei</w:t>
      </w:r>
      <w:r w:rsidRPr="00A51C1F">
        <w:rPr>
          <w:rFonts w:ascii="Arial" w:eastAsia="Arial" w:hAnsi="Arial" w:cs="Arial"/>
          <w:i/>
          <w:sz w:val="22"/>
          <w:szCs w:val="22"/>
        </w:rPr>
        <w:t>ng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bl</w:t>
      </w:r>
      <w:r w:rsidRPr="00A51C1F">
        <w:rPr>
          <w:rFonts w:ascii="Arial" w:eastAsia="Arial" w:hAnsi="Arial" w:cs="Arial"/>
          <w:i/>
          <w:sz w:val="22"/>
          <w:szCs w:val="22"/>
        </w:rPr>
        <w:t xml:space="preserve">e </w:t>
      </w:r>
      <w:r w:rsidRPr="00A51C1F">
        <w:rPr>
          <w:rFonts w:ascii="Arial" w:eastAsia="Arial" w:hAnsi="Arial" w:cs="Arial"/>
          <w:i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o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comp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l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 xml:space="preserve"> w</w:t>
      </w:r>
      <w:r w:rsidRPr="00A51C1F">
        <w:rPr>
          <w:rFonts w:ascii="Arial" w:eastAsia="Arial" w:hAnsi="Arial" w:cs="Arial"/>
          <w:i/>
          <w:sz w:val="22"/>
          <w:szCs w:val="22"/>
        </w:rPr>
        <w:t xml:space="preserve">ork / 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z w:val="22"/>
          <w:szCs w:val="22"/>
        </w:rPr>
        <w:t>asks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i/>
          <w:sz w:val="22"/>
          <w:szCs w:val="22"/>
        </w:rPr>
        <w:t>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y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m</w:t>
      </w:r>
      <w:r w:rsidRPr="00A51C1F">
        <w:rPr>
          <w:rFonts w:ascii="Arial" w:eastAsia="Arial" w:hAnsi="Arial" w:cs="Arial"/>
          <w:i/>
          <w:sz w:val="22"/>
          <w:szCs w:val="22"/>
        </w:rPr>
        <w:t>e, a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i/>
          <w:spacing w:val="-2"/>
          <w:sz w:val="22"/>
          <w:szCs w:val="22"/>
        </w:rPr>
        <w:t>y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w</w:t>
      </w:r>
      <w:r w:rsidRPr="00A51C1F">
        <w:rPr>
          <w:rFonts w:ascii="Arial" w:eastAsia="Arial" w:hAnsi="Arial" w:cs="Arial"/>
          <w:i/>
          <w:sz w:val="22"/>
          <w:szCs w:val="22"/>
        </w:rPr>
        <w:t>h</w:t>
      </w:r>
      <w:r w:rsidRPr="00A51C1F">
        <w:rPr>
          <w:rFonts w:ascii="Arial" w:eastAsia="Arial" w:hAnsi="Arial" w:cs="Arial"/>
          <w:i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i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i/>
          <w:sz w:val="22"/>
          <w:szCs w:val="22"/>
        </w:rPr>
        <w:t>.</w:t>
      </w:r>
    </w:p>
    <w:p w14:paraId="3DE6DB3C" w14:textId="77777777" w:rsidR="00F501E8" w:rsidRPr="00A51C1F" w:rsidRDefault="00F501E8">
      <w:pPr>
        <w:spacing w:before="2" w:line="100" w:lineRule="exact"/>
        <w:rPr>
          <w:rFonts w:ascii="Arial" w:hAnsi="Arial" w:cs="Arial"/>
          <w:sz w:val="22"/>
          <w:szCs w:val="22"/>
        </w:rPr>
      </w:pPr>
    </w:p>
    <w:p w14:paraId="5C756EBA" w14:textId="0220FDC4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2025BEEC" w14:textId="77777777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631A260B" w14:textId="77777777" w:rsidR="00F501E8" w:rsidRPr="00A51C1F" w:rsidRDefault="009A5F23">
      <w:pPr>
        <w:ind w:left="100" w:right="6251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b/>
          <w:spacing w:val="-1"/>
          <w:sz w:val="22"/>
          <w:szCs w:val="22"/>
        </w:rPr>
        <w:t>DE</w:t>
      </w:r>
      <w:r w:rsidRPr="00A51C1F">
        <w:rPr>
          <w:rFonts w:ascii="Arial" w:eastAsia="Arial" w:hAnsi="Arial" w:cs="Arial"/>
          <w:b/>
          <w:sz w:val="22"/>
          <w:szCs w:val="22"/>
        </w:rPr>
        <w:t>LIV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ER</w:t>
      </w:r>
      <w:r w:rsidRPr="00A51C1F">
        <w:rPr>
          <w:rFonts w:ascii="Arial" w:eastAsia="Arial" w:hAnsi="Arial" w:cs="Arial"/>
          <w:b/>
          <w:sz w:val="22"/>
          <w:szCs w:val="22"/>
        </w:rPr>
        <w:t>Y</w:t>
      </w:r>
      <w:r w:rsidRPr="00A51C1F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6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1"/>
          <w:sz w:val="22"/>
          <w:szCs w:val="22"/>
        </w:rPr>
        <w:t>N</w:t>
      </w:r>
      <w:r w:rsidRPr="00A51C1F">
        <w:rPr>
          <w:rFonts w:ascii="Arial" w:eastAsia="Arial" w:hAnsi="Arial" w:cs="Arial"/>
          <w:b/>
          <w:sz w:val="22"/>
          <w:szCs w:val="22"/>
        </w:rPr>
        <w:t>D</w:t>
      </w:r>
      <w:r w:rsidRPr="00A51C1F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b/>
          <w:spacing w:val="-8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C</w:t>
      </w:r>
      <w:r w:rsidRPr="00A51C1F">
        <w:rPr>
          <w:rFonts w:ascii="Arial" w:eastAsia="Arial" w:hAnsi="Arial" w:cs="Arial"/>
          <w:b/>
          <w:spacing w:val="-3"/>
          <w:sz w:val="22"/>
          <w:szCs w:val="22"/>
        </w:rPr>
        <w:t>CE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b/>
          <w:sz w:val="22"/>
          <w:szCs w:val="22"/>
        </w:rPr>
        <w:t>T</w:t>
      </w:r>
      <w:r w:rsidRPr="00A51C1F">
        <w:rPr>
          <w:rFonts w:ascii="Arial" w:eastAsia="Arial" w:hAnsi="Arial" w:cs="Arial"/>
          <w:b/>
          <w:spacing w:val="-9"/>
          <w:sz w:val="22"/>
          <w:szCs w:val="22"/>
        </w:rPr>
        <w:t>A</w:t>
      </w:r>
      <w:r w:rsidRPr="00A51C1F">
        <w:rPr>
          <w:rFonts w:ascii="Arial" w:eastAsia="Arial" w:hAnsi="Arial" w:cs="Arial"/>
          <w:b/>
          <w:spacing w:val="-1"/>
          <w:sz w:val="22"/>
          <w:szCs w:val="22"/>
        </w:rPr>
        <w:t>NC</w:t>
      </w:r>
      <w:r w:rsidRPr="00A51C1F">
        <w:rPr>
          <w:rFonts w:ascii="Arial" w:eastAsia="Arial" w:hAnsi="Arial" w:cs="Arial"/>
          <w:b/>
          <w:sz w:val="22"/>
          <w:szCs w:val="22"/>
        </w:rPr>
        <w:t>E</w:t>
      </w:r>
    </w:p>
    <w:p w14:paraId="7D326AAE" w14:textId="44F0D4F0" w:rsidR="00F501E8" w:rsidRPr="00A51C1F" w:rsidRDefault="00F501E8">
      <w:pPr>
        <w:spacing w:before="14" w:line="240" w:lineRule="exact"/>
        <w:rPr>
          <w:rFonts w:ascii="Arial" w:hAnsi="Arial" w:cs="Arial"/>
          <w:sz w:val="22"/>
          <w:szCs w:val="22"/>
        </w:rPr>
      </w:pPr>
    </w:p>
    <w:p w14:paraId="12338AA0" w14:textId="77777777" w:rsidR="00F501E8" w:rsidRPr="00A51C1F" w:rsidRDefault="009A5F23">
      <w:pPr>
        <w:ind w:left="100" w:right="86"/>
        <w:jc w:val="both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2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>he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USE</w:t>
      </w:r>
      <w:r w:rsidRPr="00A51C1F">
        <w:rPr>
          <w:rFonts w:ascii="Arial" w:eastAsia="Arial" w:hAnsi="Arial" w:cs="Arial"/>
          <w:sz w:val="22"/>
          <w:szCs w:val="22"/>
        </w:rPr>
        <w:t>R</w:t>
      </w:r>
      <w:r w:rsidRPr="00A51C1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h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b</w:t>
      </w:r>
      <w:r w:rsidRPr="00A51C1F">
        <w:rPr>
          <w:rFonts w:ascii="Arial" w:eastAsia="Arial" w:hAnsi="Arial" w:cs="Arial"/>
          <w:sz w:val="22"/>
          <w:szCs w:val="22"/>
        </w:rPr>
        <w:t>y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2"/>
          <w:sz w:val="22"/>
          <w:szCs w:val="22"/>
        </w:rPr>
        <w:t>k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wl</w:t>
      </w:r>
      <w:r w:rsidRPr="00A51C1F">
        <w:rPr>
          <w:rFonts w:ascii="Arial" w:eastAsia="Arial" w:hAnsi="Arial" w:cs="Arial"/>
          <w:sz w:val="22"/>
          <w:szCs w:val="22"/>
        </w:rPr>
        <w:t>e</w:t>
      </w:r>
      <w:r w:rsidRPr="00A51C1F">
        <w:rPr>
          <w:rFonts w:ascii="Arial" w:eastAsia="Arial" w:hAnsi="Arial" w:cs="Arial"/>
          <w:spacing w:val="-1"/>
          <w:sz w:val="22"/>
          <w:szCs w:val="22"/>
        </w:rPr>
        <w:t>d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es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ec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p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f</w:t>
      </w:r>
      <w:r w:rsidRPr="00A51C1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z w:val="22"/>
          <w:szCs w:val="22"/>
        </w:rPr>
        <w:t xml:space="preserve">he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</w:t>
      </w:r>
      <w:r w:rsidRPr="00A51C1F">
        <w:rPr>
          <w:rFonts w:ascii="Arial" w:eastAsia="Arial" w:hAnsi="Arial" w:cs="Arial"/>
          <w:spacing w:val="1"/>
          <w:sz w:val="22"/>
          <w:szCs w:val="22"/>
        </w:rPr>
        <w:t>Q</w:t>
      </w:r>
      <w:r w:rsidRPr="00A51C1F">
        <w:rPr>
          <w:rFonts w:ascii="Arial" w:eastAsia="Arial" w:hAnsi="Arial" w:cs="Arial"/>
          <w:spacing w:val="-1"/>
          <w:sz w:val="22"/>
          <w:szCs w:val="22"/>
        </w:rPr>
        <w:t>U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1"/>
          <w:sz w:val="22"/>
          <w:szCs w:val="22"/>
        </w:rPr>
        <w:t>P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1"/>
          <w:sz w:val="22"/>
          <w:szCs w:val="22"/>
        </w:rPr>
        <w:t>EN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n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2"/>
          <w:sz w:val="22"/>
          <w:szCs w:val="22"/>
        </w:rPr>
        <w:t>g</w:t>
      </w:r>
      <w:r w:rsidRPr="00A51C1F">
        <w:rPr>
          <w:rFonts w:ascii="Arial" w:eastAsia="Arial" w:hAnsi="Arial" w:cs="Arial"/>
          <w:sz w:val="22"/>
          <w:szCs w:val="22"/>
        </w:rPr>
        <w:t>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co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1"/>
          <w:sz w:val="22"/>
          <w:szCs w:val="22"/>
        </w:rPr>
        <w:t>t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>on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z w:val="22"/>
          <w:szCs w:val="22"/>
        </w:rPr>
        <w:t>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d</w:t>
      </w:r>
      <w:r w:rsidRPr="00A51C1F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w</w:t>
      </w:r>
      <w:r w:rsidRPr="00A51C1F">
        <w:rPr>
          <w:rFonts w:ascii="Arial" w:eastAsia="Arial" w:hAnsi="Arial" w:cs="Arial"/>
          <w:sz w:val="22"/>
          <w:szCs w:val="22"/>
        </w:rPr>
        <w:t>or</w:t>
      </w:r>
      <w:r w:rsidRPr="00A51C1F">
        <w:rPr>
          <w:rFonts w:ascii="Arial" w:eastAsia="Arial" w:hAnsi="Arial" w:cs="Arial"/>
          <w:spacing w:val="3"/>
          <w:sz w:val="22"/>
          <w:szCs w:val="22"/>
        </w:rPr>
        <w:t>k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z w:val="22"/>
          <w:szCs w:val="22"/>
        </w:rPr>
        <w:t xml:space="preserve">ng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o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pacing w:val="-3"/>
          <w:sz w:val="22"/>
          <w:szCs w:val="22"/>
        </w:rPr>
        <w:t>de</w:t>
      </w:r>
      <w:r w:rsidRPr="00A51C1F">
        <w:rPr>
          <w:rFonts w:ascii="Arial" w:eastAsia="Arial" w:hAnsi="Arial" w:cs="Arial"/>
          <w:spacing w:val="-2"/>
          <w:sz w:val="22"/>
          <w:szCs w:val="22"/>
        </w:rPr>
        <w:t>r</w:t>
      </w:r>
      <w:r w:rsidRPr="00A51C1F">
        <w:rPr>
          <w:rFonts w:ascii="Arial" w:eastAsia="Arial" w:hAnsi="Arial" w:cs="Arial"/>
          <w:sz w:val="22"/>
          <w:szCs w:val="22"/>
        </w:rPr>
        <w:t>.</w:t>
      </w:r>
    </w:p>
    <w:p w14:paraId="5E59E7E0" w14:textId="71C28D76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3A216EB7" w14:textId="36871B01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2FA1435D" w14:textId="3916B6C5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58A21B4E" w14:textId="468F129F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5DFE54FA" w14:textId="256774CA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010EEC44" w14:textId="6588F575" w:rsidR="00F501E8" w:rsidRPr="00A51C1F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348AA054" w14:textId="77777777" w:rsidR="00F501E8" w:rsidRPr="00A51C1F" w:rsidRDefault="00F501E8">
      <w:pPr>
        <w:spacing w:before="4" w:line="280" w:lineRule="exact"/>
        <w:rPr>
          <w:rFonts w:ascii="Arial" w:hAnsi="Arial" w:cs="Arial"/>
          <w:sz w:val="22"/>
          <w:szCs w:val="22"/>
        </w:rPr>
        <w:sectPr w:rsidR="00F501E8" w:rsidRPr="00A51C1F" w:rsidSect="00214AF0">
          <w:pgSz w:w="12240" w:h="15840" w:code="10001"/>
          <w:pgMar w:top="1360" w:right="1320" w:bottom="280" w:left="1340" w:header="720" w:footer="720" w:gutter="0"/>
          <w:cols w:space="720"/>
          <w:docGrid w:linePitch="272"/>
        </w:sectPr>
      </w:pPr>
    </w:p>
    <w:p w14:paraId="45359620" w14:textId="0F8AC785" w:rsidR="00F501E8" w:rsidRPr="00A51C1F" w:rsidRDefault="009A5F23">
      <w:pPr>
        <w:spacing w:before="44" w:line="240" w:lineRule="exact"/>
        <w:ind w:left="108" w:right="-38"/>
        <w:rPr>
          <w:rFonts w:ascii="Arial" w:eastAsia="Arial" w:hAnsi="Arial" w:cs="Arial"/>
          <w:sz w:val="22"/>
          <w:szCs w:val="22"/>
        </w:rPr>
      </w:pPr>
      <w:r w:rsidRPr="00A51C1F">
        <w:rPr>
          <w:rFonts w:ascii="Arial" w:eastAsia="Arial" w:hAnsi="Arial" w:cs="Arial"/>
          <w:spacing w:val="-3"/>
          <w:sz w:val="22"/>
          <w:szCs w:val="22"/>
        </w:rPr>
        <w:t>LEPAN</w:t>
      </w:r>
      <w:r w:rsidRPr="00A51C1F">
        <w:rPr>
          <w:rFonts w:ascii="Arial" w:eastAsia="Arial" w:hAnsi="Arial" w:cs="Arial"/>
          <w:sz w:val="22"/>
          <w:szCs w:val="22"/>
        </w:rPr>
        <w:t xml:space="preserve">TO    </w:t>
      </w:r>
      <w:r w:rsidRPr="00A51C1F"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NS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L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DA</w:t>
      </w:r>
      <w:r w:rsidRPr="00A51C1F">
        <w:rPr>
          <w:rFonts w:ascii="Arial" w:eastAsia="Arial" w:hAnsi="Arial" w:cs="Arial"/>
          <w:sz w:val="22"/>
          <w:szCs w:val="22"/>
        </w:rPr>
        <w:t>T</w:t>
      </w:r>
      <w:r w:rsidRPr="00A51C1F">
        <w:rPr>
          <w:rFonts w:ascii="Arial" w:eastAsia="Arial" w:hAnsi="Arial" w:cs="Arial"/>
          <w:spacing w:val="-4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 xml:space="preserve">D    </w:t>
      </w:r>
      <w:r w:rsidRPr="00A51C1F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A51C1F">
        <w:rPr>
          <w:rFonts w:ascii="Arial" w:eastAsia="Arial" w:hAnsi="Arial" w:cs="Arial"/>
          <w:spacing w:val="-6"/>
          <w:sz w:val="22"/>
          <w:szCs w:val="22"/>
        </w:rPr>
        <w:t>M</w:t>
      </w:r>
      <w:r w:rsidRPr="00A51C1F">
        <w:rPr>
          <w:rFonts w:ascii="Arial" w:eastAsia="Arial" w:hAnsi="Arial" w:cs="Arial"/>
          <w:spacing w:val="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pacing w:val="-1"/>
          <w:sz w:val="22"/>
          <w:szCs w:val="22"/>
        </w:rPr>
        <w:t>I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 xml:space="preserve">G </w:t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4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PA</w:t>
      </w:r>
      <w:r w:rsidRPr="00A51C1F">
        <w:rPr>
          <w:rFonts w:ascii="Arial" w:eastAsia="Arial" w:hAnsi="Arial" w:cs="Arial"/>
          <w:spacing w:val="-1"/>
          <w:sz w:val="22"/>
          <w:szCs w:val="22"/>
        </w:rPr>
        <w:t>N</w:t>
      </w:r>
      <w:r w:rsidRPr="00A51C1F">
        <w:rPr>
          <w:rFonts w:ascii="Arial" w:eastAsia="Arial" w:hAnsi="Arial" w:cs="Arial"/>
          <w:sz w:val="22"/>
          <w:szCs w:val="22"/>
        </w:rPr>
        <w:t>Y</w:t>
      </w:r>
    </w:p>
    <w:p w14:paraId="33CD2646" w14:textId="7B4BFAA3" w:rsidR="00F501E8" w:rsidRPr="00A51C1F" w:rsidRDefault="009A5F23">
      <w:pPr>
        <w:spacing w:before="32"/>
        <w:rPr>
          <w:rFonts w:ascii="Arial" w:eastAsia="Arial" w:hAnsi="Arial" w:cs="Arial"/>
          <w:sz w:val="22"/>
          <w:szCs w:val="22"/>
        </w:rPr>
        <w:sectPr w:rsidR="00F501E8" w:rsidRPr="00A51C1F">
          <w:type w:val="continuous"/>
          <w:pgSz w:w="12240" w:h="15840"/>
          <w:pgMar w:top="160" w:right="1320" w:bottom="280" w:left="1340" w:header="720" w:footer="720" w:gutter="0"/>
          <w:cols w:num="2" w:space="720" w:equalWidth="0">
            <w:col w:w="4308" w:space="1760"/>
            <w:col w:w="3512"/>
          </w:cols>
        </w:sectPr>
      </w:pPr>
      <w:r w:rsidRPr="00A51C1F">
        <w:rPr>
          <w:rFonts w:ascii="Arial" w:hAnsi="Arial" w:cs="Arial"/>
          <w:sz w:val="22"/>
          <w:szCs w:val="22"/>
        </w:rPr>
        <w:br w:type="column"/>
      </w:r>
      <w:r w:rsidRPr="00A51C1F">
        <w:rPr>
          <w:rFonts w:ascii="Arial" w:eastAsia="Arial" w:hAnsi="Arial" w:cs="Arial"/>
          <w:spacing w:val="-3"/>
          <w:sz w:val="22"/>
          <w:szCs w:val="22"/>
        </w:rPr>
        <w:t>C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</w:t>
      </w:r>
      <w:r w:rsidRPr="00A51C1F">
        <w:rPr>
          <w:rFonts w:ascii="Arial" w:eastAsia="Arial" w:hAnsi="Arial" w:cs="Arial"/>
          <w:spacing w:val="-3"/>
          <w:sz w:val="22"/>
          <w:szCs w:val="22"/>
        </w:rPr>
        <w:t>NF</w:t>
      </w:r>
      <w:r w:rsidRPr="00A51C1F">
        <w:rPr>
          <w:rFonts w:ascii="Arial" w:eastAsia="Arial" w:hAnsi="Arial" w:cs="Arial"/>
          <w:spacing w:val="-1"/>
          <w:sz w:val="22"/>
          <w:szCs w:val="22"/>
        </w:rPr>
        <w:t>OR</w:t>
      </w:r>
      <w:r w:rsidRPr="00A51C1F">
        <w:rPr>
          <w:rFonts w:ascii="Arial" w:eastAsia="Arial" w:hAnsi="Arial" w:cs="Arial"/>
          <w:spacing w:val="-6"/>
          <w:sz w:val="22"/>
          <w:szCs w:val="22"/>
        </w:rPr>
        <w:t>M</w:t>
      </w:r>
      <w:r w:rsidRPr="00A51C1F">
        <w:rPr>
          <w:rFonts w:ascii="Arial" w:eastAsia="Arial" w:hAnsi="Arial" w:cs="Arial"/>
          <w:spacing w:val="-3"/>
          <w:sz w:val="22"/>
          <w:szCs w:val="22"/>
        </w:rPr>
        <w:t>E</w:t>
      </w:r>
      <w:r w:rsidRPr="00A51C1F">
        <w:rPr>
          <w:rFonts w:ascii="Arial" w:eastAsia="Arial" w:hAnsi="Arial" w:cs="Arial"/>
          <w:sz w:val="22"/>
          <w:szCs w:val="22"/>
        </w:rPr>
        <w:t>:</w:t>
      </w:r>
    </w:p>
    <w:p w14:paraId="00A8D84B" w14:textId="71E6B7B7" w:rsidR="00F501E8" w:rsidRDefault="00F501E8">
      <w:pPr>
        <w:spacing w:line="200" w:lineRule="exact"/>
        <w:rPr>
          <w:rFonts w:ascii="Arial" w:hAnsi="Arial" w:cs="Arial"/>
          <w:sz w:val="22"/>
          <w:szCs w:val="22"/>
        </w:rPr>
      </w:pPr>
    </w:p>
    <w:p w14:paraId="687E66D9" w14:textId="1DE677F2" w:rsidR="0005406E" w:rsidRDefault="0095592A">
      <w:pPr>
        <w:spacing w:line="200" w:lineRule="exact"/>
        <w:rPr>
          <w:rFonts w:ascii="Arial" w:hAnsi="Arial" w:cs="Arial"/>
          <w:sz w:val="22"/>
          <w:szCs w:val="22"/>
        </w:rPr>
      </w:pPr>
      <w:r w:rsidRPr="00402B47">
        <w:rPr>
          <w:noProof/>
        </w:rPr>
        <w:drawing>
          <wp:anchor distT="0" distB="0" distL="114300" distR="114300" simplePos="0" relativeHeight="251659264" behindDoc="0" locked="0" layoutInCell="1" allowOverlap="1" wp14:anchorId="18A51B42" wp14:editId="2C719491">
            <wp:simplePos x="0" y="0"/>
            <wp:positionH relativeFrom="margin">
              <wp:posOffset>329636</wp:posOffset>
            </wp:positionH>
            <wp:positionV relativeFrom="paragraph">
              <wp:posOffset>7620</wp:posOffset>
            </wp:positionV>
            <wp:extent cx="622959" cy="809113"/>
            <wp:effectExtent l="0" t="0" r="5715" b="0"/>
            <wp:wrapNone/>
            <wp:docPr id="54889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5818" name="Picture 548895818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59" cy="809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C761D" w14:textId="2225959F" w:rsidR="0005406E" w:rsidRDefault="0005406E">
      <w:pPr>
        <w:spacing w:line="200" w:lineRule="exact"/>
        <w:rPr>
          <w:rFonts w:ascii="Arial" w:hAnsi="Arial" w:cs="Arial"/>
          <w:sz w:val="22"/>
          <w:szCs w:val="22"/>
        </w:rPr>
      </w:pPr>
    </w:p>
    <w:p w14:paraId="2E8C0F54" w14:textId="2A3F9B84" w:rsidR="0005406E" w:rsidRPr="007B6CFB" w:rsidRDefault="00B62852">
      <w:pPr>
        <w:spacing w:line="200" w:lineRule="exact"/>
        <w:rPr>
          <w:rFonts w:ascii="Arial" w:eastAsia="Arial" w:hAnsi="Arial" w:cs="Arial"/>
          <w:b/>
          <w:spacing w:val="-1"/>
          <w:sz w:val="22"/>
          <w:szCs w:val="22"/>
          <w:u w:val="single"/>
        </w:rPr>
      </w:pPr>
      <w:r w:rsidRPr="00B62852">
        <w:rPr>
          <w:rFonts w:ascii="Arial" w:hAnsi="Arial" w:cs="Arial"/>
          <w:b/>
          <w:sz w:val="22"/>
          <w:szCs w:val="22"/>
          <w:u w:val="single"/>
        </w:rPr>
        <w:t>ALFREDO F. VILLARICO</w:t>
      </w:r>
      <w:r w:rsidR="0005406E" w:rsidRPr="00B62852">
        <w:rPr>
          <w:rFonts w:ascii="Arial" w:hAnsi="Arial" w:cs="Arial"/>
          <w:b/>
          <w:sz w:val="22"/>
          <w:szCs w:val="22"/>
        </w:rPr>
        <w:t xml:space="preserve">                                          </w:t>
      </w:r>
      <w:r w:rsidRPr="00B62852">
        <w:rPr>
          <w:rFonts w:ascii="Arial" w:hAnsi="Arial" w:cs="Arial"/>
          <w:b/>
          <w:sz w:val="22"/>
          <w:szCs w:val="22"/>
        </w:rPr>
        <w:t xml:space="preserve"> </w:t>
      </w:r>
      <w:r w:rsidR="000835C0">
        <w:rPr>
          <w:rFonts w:ascii="Arial" w:hAnsi="Arial" w:cs="Arial"/>
          <w:b/>
          <w:sz w:val="22"/>
          <w:szCs w:val="22"/>
        </w:rPr>
        <w:t xml:space="preserve"> </w:t>
      </w:r>
      <w:r w:rsidR="007B6CFB">
        <w:rPr>
          <w:rFonts w:ascii="Arial" w:hAnsi="Arial" w:cs="Arial"/>
          <w:b/>
          <w:sz w:val="22"/>
          <w:szCs w:val="22"/>
        </w:rPr>
        <w:t xml:space="preserve">   </w:t>
      </w:r>
      <w:r w:rsidR="000835C0">
        <w:rPr>
          <w:rFonts w:ascii="Arial" w:hAnsi="Arial" w:cs="Arial"/>
          <w:b/>
          <w:sz w:val="22"/>
          <w:szCs w:val="22"/>
        </w:rPr>
        <w:t xml:space="preserve">  </w:t>
      </w:r>
      <w:r w:rsidR="00DA6EA3">
        <w:rPr>
          <w:rFonts w:ascii="Arial" w:hAnsi="Arial" w:cs="Arial"/>
          <w:b/>
          <w:sz w:val="22"/>
          <w:szCs w:val="22"/>
        </w:rPr>
        <w:t xml:space="preserve">      </w:t>
      </w:r>
      <w:r w:rsidR="00DA6EA3">
        <w:rPr>
          <w:rFonts w:ascii="Arial" w:eastAsia="Arial" w:hAnsi="Arial" w:cs="Arial"/>
          <w:b/>
          <w:spacing w:val="-1"/>
          <w:sz w:val="22"/>
          <w:szCs w:val="22"/>
          <w:u w:val="single"/>
        </w:rPr>
        <w:t>SHALOM MENDOZA</w:t>
      </w:r>
    </w:p>
    <w:p w14:paraId="4E34C65B" w14:textId="3B71D171" w:rsidR="0005406E" w:rsidRDefault="0005406E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MIS ADH                                                                            </w:t>
      </w:r>
      <w:r w:rsidR="008D1A2D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ASSIGNEE</w:t>
      </w:r>
    </w:p>
    <w:p w14:paraId="72869ED6" w14:textId="11A03C0D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5BD00C43" w14:textId="234AFC9F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7E6BB41C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0D7A7263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11DC3D95" w14:textId="7966845D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4CAE528A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06AA256F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42F4DCAC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2F1B4E82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188F6711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36671AEA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52CD2A22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6D7D17DF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594DDA6B" w14:textId="77777777" w:rsidR="008B0E4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p w14:paraId="7E04C79C" w14:textId="77777777" w:rsidR="008B0E4F" w:rsidRPr="00A51C1F" w:rsidRDefault="008B0E4F" w:rsidP="0005406E">
      <w:pPr>
        <w:spacing w:line="200" w:lineRule="exact"/>
        <w:ind w:firstLine="720"/>
        <w:rPr>
          <w:rFonts w:ascii="Arial" w:hAnsi="Arial" w:cs="Arial"/>
          <w:sz w:val="22"/>
          <w:szCs w:val="22"/>
        </w:rPr>
      </w:pPr>
    </w:p>
    <w:sectPr w:rsidR="008B0E4F" w:rsidRPr="00A51C1F" w:rsidSect="00CD185F">
      <w:type w:val="continuous"/>
      <w:pgSz w:w="12240" w:h="15840"/>
      <w:pgMar w:top="426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A8E"/>
    <w:multiLevelType w:val="multilevel"/>
    <w:tmpl w:val="51C8F1A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003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1E8"/>
    <w:rsid w:val="00044F52"/>
    <w:rsid w:val="0005406E"/>
    <w:rsid w:val="000835C0"/>
    <w:rsid w:val="000B1613"/>
    <w:rsid w:val="000C0D3F"/>
    <w:rsid w:val="00167492"/>
    <w:rsid w:val="001773EF"/>
    <w:rsid w:val="001A5774"/>
    <w:rsid w:val="001B1665"/>
    <w:rsid w:val="002042F0"/>
    <w:rsid w:val="00214AF0"/>
    <w:rsid w:val="00295DF1"/>
    <w:rsid w:val="003442D9"/>
    <w:rsid w:val="00416551"/>
    <w:rsid w:val="0043459E"/>
    <w:rsid w:val="00536A2F"/>
    <w:rsid w:val="005756C8"/>
    <w:rsid w:val="0057652B"/>
    <w:rsid w:val="005C24A4"/>
    <w:rsid w:val="005E7603"/>
    <w:rsid w:val="005F5A1F"/>
    <w:rsid w:val="00603D22"/>
    <w:rsid w:val="006869C3"/>
    <w:rsid w:val="006A0BFA"/>
    <w:rsid w:val="006D27F6"/>
    <w:rsid w:val="00705AC2"/>
    <w:rsid w:val="00722764"/>
    <w:rsid w:val="00741808"/>
    <w:rsid w:val="007557E9"/>
    <w:rsid w:val="007563DB"/>
    <w:rsid w:val="007A6885"/>
    <w:rsid w:val="007B6CFB"/>
    <w:rsid w:val="007C4515"/>
    <w:rsid w:val="007C69FE"/>
    <w:rsid w:val="007E6B76"/>
    <w:rsid w:val="007F0E8D"/>
    <w:rsid w:val="007F7D5B"/>
    <w:rsid w:val="008176F2"/>
    <w:rsid w:val="00857074"/>
    <w:rsid w:val="0089688A"/>
    <w:rsid w:val="008A2C17"/>
    <w:rsid w:val="008B0E4F"/>
    <w:rsid w:val="008C1128"/>
    <w:rsid w:val="008D1A2D"/>
    <w:rsid w:val="0095295E"/>
    <w:rsid w:val="0095592A"/>
    <w:rsid w:val="009A5F23"/>
    <w:rsid w:val="00A13DE1"/>
    <w:rsid w:val="00A51C1F"/>
    <w:rsid w:val="00B1097C"/>
    <w:rsid w:val="00B62852"/>
    <w:rsid w:val="00BE0F93"/>
    <w:rsid w:val="00BE7124"/>
    <w:rsid w:val="00C97A1B"/>
    <w:rsid w:val="00CC2D6D"/>
    <w:rsid w:val="00CD185F"/>
    <w:rsid w:val="00CF5ECF"/>
    <w:rsid w:val="00D06717"/>
    <w:rsid w:val="00D45E1D"/>
    <w:rsid w:val="00D96301"/>
    <w:rsid w:val="00DA6EA3"/>
    <w:rsid w:val="00E246D8"/>
    <w:rsid w:val="00E26B2A"/>
    <w:rsid w:val="00E33E40"/>
    <w:rsid w:val="00E3644C"/>
    <w:rsid w:val="00E410D7"/>
    <w:rsid w:val="00E761F4"/>
    <w:rsid w:val="00E927DB"/>
    <w:rsid w:val="00F501E8"/>
    <w:rsid w:val="00F85386"/>
    <w:rsid w:val="00FC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1A3F"/>
  <w15:docId w15:val="{FD1112E3-3A6E-4696-9238-450D1DB9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A51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darju</dc:creator>
  <cp:lastModifiedBy>Alfred Villarico</cp:lastModifiedBy>
  <cp:revision>2</cp:revision>
  <cp:lastPrinted>2026-07-22T01:39:00Z</cp:lastPrinted>
  <dcterms:created xsi:type="dcterms:W3CDTF">2026-09-11T07:16:00Z</dcterms:created>
  <dcterms:modified xsi:type="dcterms:W3CDTF">2026-09-11T07:16:00Z</dcterms:modified>
</cp:coreProperties>
</file>